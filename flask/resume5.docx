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rsidR="0065359B" w:rsidRPr="0099691E" w:rsidRDefault="0065359B" w:rsidP="00DA443F">
      <w:pPr>
        <w:pStyle w:val="WW-Default"/>
        <w:spacing w:line="360" w:lineRule="auto"/>
        <w:jc w:val="center"/>
        <w:rPr>
          <w:rFonts w:ascii="Times New Roman" w:hAnsi="Times New Roman" w:cs="Times New Roman"/>
          <w:b/>
          <w:bCs/>
          <w:u w:val="single"/>
        </w:rPr>
      </w:pPr>
    </w:p>
    <w:p w:rsidR="002C669E" w:rsidRPr="0099691E" w:rsidRDefault="008623AD" w:rsidP="002C669E">
      <w:pPr>
        <w:pStyle w:val="WW-Default"/>
        <w:spacing w:line="360" w:lineRule="auto"/>
        <w:jc w:val="center"/>
        <w:rPr>
          <w:rFonts w:ascii="Times New Roman" w:hAnsi="Times New Roman" w:cs="Times New Roman"/>
          <w:color w:val="0070C0"/>
          <w:u w:val="single"/>
        </w:rPr>
      </w:pPr>
      <w:r>
        <w:rPr>
          <w:rFonts w:ascii="Times New Roman" w:hAnsi="Times New Roman" w:cs="Times New Roman"/>
          <w:b/>
          <w:bCs/>
        </w:rPr>
        <w:t>AAAAAAAAAA</w:t>
      </w:r>
      <w:r w:rsidR="002C669E" w:rsidRPr="0099691E">
        <w:rPr>
          <w:rFonts w:ascii="Times New Roman" w:hAnsi="Times New Roman" w:cs="Times New Roman"/>
          <w:b/>
          <w:bCs/>
        </w:rPr>
        <w:t xml:space="preserve">                                                                                Mobile</w:t>
      </w:r>
      <w:r w:rsidR="002C669E" w:rsidRPr="0099691E">
        <w:rPr>
          <w:rFonts w:ascii="Times New Roman" w:hAnsi="Times New Roman" w:cs="Times New Roman"/>
        </w:rPr>
        <w:t>: +91-9</w:t>
      </w:r>
      <w:r>
        <w:rPr>
          <w:rFonts w:ascii="Times New Roman" w:hAnsi="Times New Roman" w:cs="Times New Roman"/>
        </w:rPr>
        <w:t>0000000000</w:t>
      </w:r>
    </w:p>
    <w:p w:rsidR="0065359B" w:rsidRPr="0099691E" w:rsidRDefault="002C669E" w:rsidP="002C669E">
      <w:pPr>
        <w:pStyle w:val="WW-Default"/>
        <w:tabs>
          <w:tab w:val="left" w:pos="2265"/>
          <w:tab w:val="center" w:pos="5400"/>
        </w:tabs>
        <w:spacing w:line="360" w:lineRule="auto"/>
        <w:jc w:val="center"/>
        <w:rPr>
          <w:rFonts w:ascii="Times New Roman" w:hAnsi="Times New Roman" w:cs="Times New Roman"/>
          <w:color w:val="auto"/>
        </w:rPr>
      </w:pPr>
      <w:r w:rsidRPr="0099691E">
        <w:rPr>
          <w:rFonts w:ascii="Times New Roman" w:hAnsi="Times New Roman" w:cs="Times New Roman"/>
          <w:color w:val="0070C0"/>
        </w:rPr>
        <w:t xml:space="preserve">                                                                                                            </w:t>
      </w:r>
      <w:r w:rsidR="008623AD">
        <w:rPr>
          <w:rFonts w:ascii="Times New Roman" w:hAnsi="Times New Roman" w:cs="Times New Roman"/>
          <w:color w:val="auto"/>
        </w:rPr>
        <w:t>AAAAAAAAAA</w:t>
      </w:r>
      <w:r w:rsidRPr="0099691E">
        <w:rPr>
          <w:rFonts w:ascii="Times New Roman" w:hAnsi="Times New Roman" w:cs="Times New Roman"/>
          <w:color w:val="auto"/>
        </w:rPr>
        <w:t>@gmail.com</w:t>
      </w:r>
      <w:r w:rsidRPr="0099691E">
        <w:rPr>
          <w:rFonts w:ascii="Times New Roman" w:hAnsi="Times New Roman" w:cs="Times New Roman"/>
          <w:color w:val="0070C0"/>
        </w:rPr>
        <w:t xml:space="preserve">                                                                                     </w:t>
      </w:r>
    </w:p>
    <w:p w:rsidR="0065359B" w:rsidRPr="0099691E" w:rsidRDefault="0065359B" w:rsidP="00DA443F">
      <w:pPr>
        <w:pStyle w:val="WW-Default"/>
        <w:spacing w:line="360" w:lineRule="auto"/>
        <w:rPr>
          <w:rFonts w:ascii="Times New Roman" w:hAnsi="Times New Roman" w:cs="Times New Roman"/>
          <w:lang w:val="en-US" w:eastAsia="en-US"/>
        </w:rPr>
      </w:pPr>
      <w:r w:rsidRPr="0099691E">
        <w:rPr>
          <w:rFonts w:ascii="Times New Roman" w:hAnsi="Times New Roman" w:cs="Times New Roman"/>
        </w:rPr>
        <w:pict>
          <v:shapetype id="_x0000_t32" coordsize="21600,21600" o:spt="32" o:oned="t" path="m,l21600,21600e" filled="f">
            <v:path arrowok="t" fillok="f" o:connecttype="none"/>
            <o:lock v:ext="edit" shapetype="t"/>
          </v:shapetype>
          <v:shape id="_x0000_s1026" type="#_x0000_t32" style="position:absolute;margin-left:3.45pt;margin-top:11.75pt;width:535.95pt;height:.25pt;flip:y;z-index:251655680" o:connectortype="straight" strokeweight=".26mm">
            <v:stroke joinstyle="miter"/>
          </v:shape>
        </w:pict>
      </w:r>
    </w:p>
    <w:p w:rsidR="0065359B" w:rsidRPr="0099691E" w:rsidRDefault="0065359B" w:rsidP="0017400B">
      <w:pPr>
        <w:pStyle w:val="WW-Default"/>
        <w:tabs>
          <w:tab w:val="right" w:pos="10800"/>
        </w:tabs>
        <w:spacing w:line="360" w:lineRule="auto"/>
        <w:rPr>
          <w:rFonts w:ascii="Times New Roman" w:hAnsi="Times New Roman" w:cs="Times New Roman"/>
          <w:b/>
          <w:bCs/>
          <w:lang w:val="en-IN" w:eastAsia="en-US" w:bidi="th-TH"/>
        </w:rPr>
      </w:pPr>
      <w:r w:rsidRPr="0099691E">
        <w:rPr>
          <w:rFonts w:ascii="Times New Roman" w:hAnsi="Times New Roman" w:cs="Times New Roman"/>
        </w:rPr>
        <w:pict>
          <v:shapetype id="_x0000_t202" coordsize="21600,21600" o:spt="202" path="m,l,21600r21600,l21600,xe">
            <v:stroke joinstyle="miter"/>
            <v:path gradientshapeok="t" o:connecttype="rect"/>
          </v:shapetype>
          <v:shape id="_x0000_s1030" type="#_x0000_t202" style="position:absolute;margin-left:-2.25pt;margin-top:4.85pt;width:538.4pt;height:24.2pt;z-index:251658752;mso-wrap-distance-left:9.05pt;mso-wrap-distance-right:9.05pt" strokecolor="#c9c9c9" strokeweight="1pt">
            <v:fill color2="#dbdbdb" focusposition="1" focussize="" focus="100%" type="gradient"/>
            <v:stroke color2="#363636"/>
            <v:shadow on="t" type="perspective" color="#525252" opacity=".5" offset="1pt" offset2="-3pt"/>
            <v:textbox style="mso-next-textbox:#_x0000_s1030" inset="0,0,0,0">
              <w:txbxContent>
                <w:p w:rsidR="0065359B" w:rsidRPr="00B86E14" w:rsidRDefault="0065359B">
                  <w:pPr>
                    <w:jc w:val="center"/>
                    <w:rPr>
                      <w:b/>
                      <w:sz w:val="28"/>
                      <w:szCs w:val="28"/>
                    </w:rPr>
                  </w:pPr>
                  <w:r w:rsidRPr="00B86E14">
                    <w:rPr>
                      <w:b/>
                      <w:sz w:val="28"/>
                      <w:szCs w:val="28"/>
                    </w:rPr>
                    <w:t>OBJECTIVE</w:t>
                  </w:r>
                </w:p>
                <w:p w:rsidR="0065359B" w:rsidRDefault="0065359B"/>
              </w:txbxContent>
            </v:textbox>
          </v:shape>
        </w:pict>
      </w:r>
      <w:r w:rsidR="0017400B" w:rsidRPr="0099691E">
        <w:rPr>
          <w:rFonts w:ascii="Times New Roman" w:hAnsi="Times New Roman" w:cs="Times New Roman"/>
          <w:b/>
          <w:bCs/>
          <w:lang w:val="en-IN" w:eastAsia="en-US" w:bidi="th-TH"/>
        </w:rPr>
        <w:tab/>
      </w:r>
    </w:p>
    <w:p w:rsidR="0017400B" w:rsidRPr="0099691E" w:rsidRDefault="0017400B" w:rsidP="0017400B">
      <w:pPr>
        <w:pStyle w:val="WW-Default"/>
        <w:tabs>
          <w:tab w:val="right" w:pos="10800"/>
        </w:tabs>
        <w:spacing w:line="360" w:lineRule="auto"/>
        <w:rPr>
          <w:rFonts w:ascii="Times New Roman" w:hAnsi="Times New Roman" w:cs="Times New Roman"/>
          <w:b/>
          <w:bCs/>
          <w:lang w:val="en-IN" w:eastAsia="en-US" w:bidi="th-TH"/>
        </w:rPr>
      </w:pPr>
    </w:p>
    <w:p w:rsidR="0017400B" w:rsidRPr="0099691E" w:rsidRDefault="0017400B" w:rsidP="00881587">
      <w:pPr>
        <w:pStyle w:val="WW-Default"/>
        <w:spacing w:line="360" w:lineRule="auto"/>
        <w:rPr>
          <w:rFonts w:ascii="Times New Roman" w:hAnsi="Times New Roman" w:cs="Times New Roman"/>
          <w:bCs/>
          <w:i/>
          <w:iCs/>
        </w:rPr>
      </w:pPr>
      <w:r w:rsidRPr="0099691E">
        <w:rPr>
          <w:rFonts w:ascii="Palatino Linotype" w:hAnsi="Palatino Linotype" w:cs="Arial"/>
          <w:bCs/>
          <w:i/>
          <w:iCs/>
        </w:rPr>
        <w:t xml:space="preserve">I am looking forward to work in an organization, which provides the environment for growth with competent and strong leaders in Manual and Automation Testing </w:t>
      </w:r>
      <w:r w:rsidR="0065359B" w:rsidRPr="0099691E">
        <w:rPr>
          <w:rFonts w:ascii="Times New Roman" w:hAnsi="Times New Roman" w:cs="Times New Roman"/>
          <w:bCs/>
          <w:i/>
          <w:iCs/>
        </w:rPr>
        <w:t>Quest to associate with a business that provides newer opportunity to combine my knowledge, competencies and experience synergistically for Organizational and Personal growth.</w:t>
      </w:r>
    </w:p>
    <w:p w:rsidR="0017400B" w:rsidRPr="0099691E" w:rsidRDefault="0017400B" w:rsidP="0017400B">
      <w:pPr>
        <w:pStyle w:val="WW-Default"/>
        <w:spacing w:line="360" w:lineRule="auto"/>
        <w:rPr>
          <w:rFonts w:ascii="Times New Roman" w:hAnsi="Times New Roman" w:cs="Times New Roman"/>
          <w:bCs/>
          <w:i/>
          <w:iCs/>
        </w:rPr>
      </w:pPr>
    </w:p>
    <w:p w:rsidR="0065359B" w:rsidRPr="0099691E" w:rsidRDefault="0065359B" w:rsidP="0017400B">
      <w:pPr>
        <w:pStyle w:val="WW-Default"/>
        <w:tabs>
          <w:tab w:val="right" w:pos="10800"/>
        </w:tabs>
        <w:spacing w:line="360" w:lineRule="auto"/>
        <w:rPr>
          <w:rFonts w:ascii="Times New Roman" w:hAnsi="Times New Roman" w:cs="Times New Roman"/>
          <w:lang w:val="en-IN" w:eastAsia="en-US" w:bidi="th-TH"/>
        </w:rPr>
      </w:pPr>
      <w:r w:rsidRPr="0099691E">
        <w:rPr>
          <w:rFonts w:ascii="Times New Roman" w:hAnsi="Times New Roman" w:cs="Times New Roman"/>
        </w:rPr>
        <w:pict>
          <v:shape id="_x0000_s1029" type="#_x0000_t202" style="position:absolute;margin-left:-1.5pt;margin-top:4.05pt;width:538.4pt;height:24.2pt;z-index:251657728;mso-wrap-distance-left:9.05pt;mso-wrap-distance-right:9.05pt" strokecolor="#c9c9c9" strokeweight="1pt">
            <v:fill color2="#dbdbdb" focusposition="1" focussize="" focus="100%" type="gradient"/>
            <v:stroke color2="#363636"/>
            <v:shadow on="t" type="perspective" color="#525252" opacity=".5" offset="1pt" offset2="-3pt"/>
            <v:textbox style="mso-next-textbox:#_x0000_s1029" inset="0,0,0,0">
              <w:txbxContent>
                <w:p w:rsidR="0065359B" w:rsidRPr="00B86E14" w:rsidRDefault="0065359B">
                  <w:pPr>
                    <w:jc w:val="center"/>
                    <w:rPr>
                      <w:b/>
                      <w:sz w:val="28"/>
                      <w:szCs w:val="28"/>
                    </w:rPr>
                  </w:pPr>
                  <w:r w:rsidRPr="00B86E14">
                    <w:rPr>
                      <w:b/>
                      <w:sz w:val="28"/>
                      <w:szCs w:val="28"/>
                    </w:rPr>
                    <w:t xml:space="preserve">WORK EXPERIENCE </w:t>
                  </w:r>
                </w:p>
                <w:p w:rsidR="0065359B" w:rsidRDefault="0065359B"/>
              </w:txbxContent>
            </v:textbox>
          </v:shape>
        </w:pict>
      </w:r>
      <w:r w:rsidR="0017400B" w:rsidRPr="0099691E">
        <w:rPr>
          <w:rFonts w:ascii="Times New Roman" w:hAnsi="Times New Roman" w:cs="Times New Roman"/>
          <w:lang w:val="en-IN" w:eastAsia="en-US" w:bidi="th-TH"/>
        </w:rPr>
        <w:tab/>
      </w:r>
    </w:p>
    <w:p w:rsidR="00730684" w:rsidRPr="0099691E" w:rsidRDefault="00730684" w:rsidP="00E61E17">
      <w:pPr>
        <w:shd w:val="clear" w:color="auto" w:fill="D9D9D9"/>
        <w:spacing w:after="40"/>
        <w:jc w:val="both"/>
        <w:rPr>
          <w:rFonts w:ascii="Times New Roman" w:hAnsi="Times New Roman" w:cs="Times New Roman"/>
          <w:color w:val="000000"/>
          <w:sz w:val="24"/>
          <w:szCs w:val="24"/>
          <w:lang w:val="en-IN" w:eastAsia="en-US" w:bidi="th-TH"/>
        </w:rPr>
      </w:pPr>
    </w:p>
    <w:p w:rsidR="00E61E17" w:rsidRPr="0099691E" w:rsidRDefault="00E61E17" w:rsidP="00E61E17">
      <w:pPr>
        <w:shd w:val="clear" w:color="auto" w:fill="D9D9D9"/>
        <w:spacing w:after="40"/>
        <w:jc w:val="both"/>
        <w:rPr>
          <w:rFonts w:ascii="Palatino Linotype" w:hAnsi="Palatino Linotype" w:cs="Arial"/>
          <w:b/>
          <w:i/>
          <w:sz w:val="24"/>
          <w:szCs w:val="24"/>
        </w:rPr>
      </w:pPr>
      <w:r w:rsidRPr="0099691E">
        <w:rPr>
          <w:rFonts w:ascii="Times New Roman" w:hAnsi="Times New Roman" w:cs="Times New Roman"/>
          <w:b/>
          <w:bCs/>
          <w:sz w:val="24"/>
          <w:szCs w:val="24"/>
        </w:rPr>
        <w:t xml:space="preserve"> </w:t>
      </w:r>
      <w:r w:rsidRPr="0099691E">
        <w:rPr>
          <w:rFonts w:ascii="Palatino Linotype" w:hAnsi="Palatino Linotype" w:cs="Arial"/>
          <w:b/>
          <w:i/>
          <w:sz w:val="24"/>
          <w:szCs w:val="24"/>
        </w:rPr>
        <w:t xml:space="preserve">Executive Digest </w:t>
      </w:r>
    </w:p>
    <w:p w:rsidR="00E61E17" w:rsidRPr="0099691E" w:rsidRDefault="0022266D" w:rsidP="00E61E17">
      <w:pPr>
        <w:numPr>
          <w:ilvl w:val="0"/>
          <w:numId w:val="10"/>
        </w:numPr>
        <w:suppressAutoHyphens w:val="0"/>
        <w:spacing w:after="0" w:line="240" w:lineRule="auto"/>
        <w:jc w:val="both"/>
        <w:rPr>
          <w:rFonts w:ascii="Times New Roman" w:hAnsi="Times New Roman" w:cs="Times New Roman"/>
          <w:sz w:val="24"/>
          <w:szCs w:val="24"/>
        </w:rPr>
      </w:pPr>
      <w:r>
        <w:rPr>
          <w:rFonts w:ascii="Palatino Linotype" w:hAnsi="Palatino Linotype" w:cs="Arial"/>
          <w:b/>
          <w:sz w:val="24"/>
          <w:szCs w:val="24"/>
        </w:rPr>
        <w:t xml:space="preserve">4 </w:t>
      </w:r>
      <w:r w:rsidR="00E61E17" w:rsidRPr="0099691E">
        <w:rPr>
          <w:rFonts w:ascii="Palatino Linotype" w:hAnsi="Palatino Linotype" w:cs="Arial"/>
          <w:b/>
          <w:sz w:val="24"/>
          <w:szCs w:val="24"/>
        </w:rPr>
        <w:t>years</w:t>
      </w:r>
      <w:r w:rsidR="00E61E17" w:rsidRPr="0099691E">
        <w:rPr>
          <w:rFonts w:ascii="Palatino Linotype" w:hAnsi="Palatino Linotype" w:cs="Arial"/>
          <w:sz w:val="24"/>
          <w:szCs w:val="24"/>
        </w:rPr>
        <w:t xml:space="preserve"> of experience in </w:t>
      </w:r>
      <w:r w:rsidR="00E61E17" w:rsidRPr="0099691E">
        <w:rPr>
          <w:rFonts w:ascii="Palatino Linotype" w:hAnsi="Palatino Linotype" w:cs="Arial"/>
          <w:b/>
          <w:sz w:val="24"/>
          <w:szCs w:val="24"/>
        </w:rPr>
        <w:t>Software Testing</w:t>
      </w:r>
      <w:r w:rsidR="00E61E17" w:rsidRPr="0099691E">
        <w:rPr>
          <w:rFonts w:ascii="Times New Roman" w:hAnsi="Times New Roman" w:cs="Times New Roman"/>
          <w:sz w:val="24"/>
          <w:szCs w:val="24"/>
        </w:rPr>
        <w:t>.</w:t>
      </w:r>
    </w:p>
    <w:p w:rsidR="00192DE0" w:rsidRPr="0099691E" w:rsidRDefault="00E61E17" w:rsidP="00192DE0">
      <w:pPr>
        <w:numPr>
          <w:ilvl w:val="0"/>
          <w:numId w:val="10"/>
        </w:numPr>
        <w:suppressAutoHyphens w:val="0"/>
        <w:spacing w:after="0" w:line="240" w:lineRule="auto"/>
        <w:jc w:val="both"/>
        <w:rPr>
          <w:rFonts w:ascii="Palatino Linotype" w:hAnsi="Palatino Linotype" w:cs="Arial"/>
          <w:sz w:val="24"/>
          <w:szCs w:val="24"/>
        </w:rPr>
      </w:pPr>
      <w:r w:rsidRPr="0099691E">
        <w:rPr>
          <w:rFonts w:ascii="Palatino Linotype" w:hAnsi="Palatino Linotype" w:cs="Arial"/>
          <w:sz w:val="24"/>
          <w:szCs w:val="24"/>
        </w:rPr>
        <w:t xml:space="preserve">Extensive experience in </w:t>
      </w:r>
      <w:r w:rsidRPr="0099691E">
        <w:rPr>
          <w:rFonts w:ascii="Palatino Linotype" w:hAnsi="Palatino Linotype" w:cs="Arial"/>
          <w:b/>
          <w:sz w:val="24"/>
          <w:szCs w:val="24"/>
        </w:rPr>
        <w:t>Manual</w:t>
      </w:r>
      <w:r w:rsidRPr="0099691E">
        <w:rPr>
          <w:rFonts w:ascii="Palatino Linotype" w:hAnsi="Palatino Linotype" w:cs="Arial"/>
          <w:sz w:val="24"/>
          <w:szCs w:val="24"/>
        </w:rPr>
        <w:t xml:space="preserve"> and </w:t>
      </w:r>
      <w:r w:rsidRPr="0099691E">
        <w:rPr>
          <w:rFonts w:ascii="Palatino Linotype" w:hAnsi="Palatino Linotype" w:cs="Arial"/>
          <w:b/>
          <w:sz w:val="24"/>
          <w:szCs w:val="24"/>
        </w:rPr>
        <w:t>Automation Testing</w:t>
      </w:r>
    </w:p>
    <w:p w:rsidR="00E61E17" w:rsidRPr="0099691E" w:rsidRDefault="00E61E17" w:rsidP="00E61E17">
      <w:pPr>
        <w:numPr>
          <w:ilvl w:val="0"/>
          <w:numId w:val="10"/>
        </w:numPr>
        <w:suppressAutoHyphens w:val="0"/>
        <w:spacing w:after="0" w:line="240" w:lineRule="auto"/>
        <w:jc w:val="both"/>
        <w:rPr>
          <w:rFonts w:ascii="Palatino Linotype" w:hAnsi="Palatino Linotype" w:cs="Arial"/>
          <w:sz w:val="24"/>
          <w:szCs w:val="24"/>
        </w:rPr>
      </w:pPr>
      <w:r w:rsidRPr="0099691E">
        <w:rPr>
          <w:rFonts w:ascii="Palatino Linotype" w:hAnsi="Palatino Linotype" w:cs="Arial"/>
          <w:sz w:val="24"/>
          <w:szCs w:val="24"/>
        </w:rPr>
        <w:t xml:space="preserve">Around </w:t>
      </w:r>
      <w:r w:rsidR="0022266D">
        <w:rPr>
          <w:rFonts w:ascii="Palatino Linotype" w:hAnsi="Palatino Linotype" w:cs="Arial"/>
          <w:b/>
          <w:sz w:val="24"/>
          <w:szCs w:val="24"/>
        </w:rPr>
        <w:t>1</w:t>
      </w:r>
      <w:r w:rsidR="007D110C" w:rsidRPr="0099691E">
        <w:rPr>
          <w:rFonts w:ascii="Palatino Linotype" w:hAnsi="Palatino Linotype" w:cs="Arial"/>
          <w:b/>
          <w:sz w:val="24"/>
          <w:szCs w:val="24"/>
        </w:rPr>
        <w:t xml:space="preserve"> </w:t>
      </w:r>
      <w:r w:rsidRPr="0099691E">
        <w:rPr>
          <w:rFonts w:ascii="Palatino Linotype" w:hAnsi="Palatino Linotype" w:cs="Arial"/>
          <w:b/>
          <w:sz w:val="24"/>
          <w:szCs w:val="24"/>
        </w:rPr>
        <w:t xml:space="preserve"> years</w:t>
      </w:r>
      <w:r w:rsidRPr="0099691E">
        <w:rPr>
          <w:rFonts w:ascii="Palatino Linotype" w:hAnsi="Palatino Linotype" w:cs="Arial"/>
          <w:sz w:val="24"/>
          <w:szCs w:val="24"/>
        </w:rPr>
        <w:t xml:space="preserve"> of experience in </w:t>
      </w:r>
      <w:r w:rsidRPr="0099691E">
        <w:rPr>
          <w:rFonts w:ascii="Palatino Linotype" w:hAnsi="Palatino Linotype" w:cs="Arial"/>
          <w:b/>
          <w:sz w:val="24"/>
          <w:szCs w:val="24"/>
        </w:rPr>
        <w:t>Automation Testing</w:t>
      </w:r>
      <w:r w:rsidRPr="0099691E">
        <w:rPr>
          <w:rFonts w:ascii="Palatino Linotype" w:hAnsi="Palatino Linotype" w:cs="Arial"/>
          <w:sz w:val="24"/>
          <w:szCs w:val="24"/>
        </w:rPr>
        <w:t xml:space="preserve"> using </w:t>
      </w:r>
      <w:r w:rsidRPr="0099691E">
        <w:rPr>
          <w:rFonts w:ascii="Palatino Linotype" w:hAnsi="Palatino Linotype" w:cs="Arial"/>
          <w:b/>
          <w:sz w:val="24"/>
          <w:szCs w:val="24"/>
        </w:rPr>
        <w:t>Selenium.</w:t>
      </w:r>
    </w:p>
    <w:p w:rsidR="00E61E17" w:rsidRPr="0099691E" w:rsidRDefault="00E61E17" w:rsidP="006434CC">
      <w:pPr>
        <w:numPr>
          <w:ilvl w:val="0"/>
          <w:numId w:val="10"/>
        </w:numPr>
        <w:suppressAutoHyphens w:val="0"/>
        <w:spacing w:after="0" w:line="240" w:lineRule="auto"/>
        <w:jc w:val="both"/>
        <w:rPr>
          <w:rFonts w:ascii="Palatino Linotype" w:hAnsi="Palatino Linotype" w:cs="Arial"/>
          <w:sz w:val="24"/>
          <w:szCs w:val="24"/>
        </w:rPr>
      </w:pPr>
      <w:r w:rsidRPr="0099691E">
        <w:rPr>
          <w:rFonts w:ascii="Palatino Linotype" w:hAnsi="Palatino Linotype" w:cs="Arial"/>
          <w:sz w:val="24"/>
          <w:szCs w:val="24"/>
        </w:rPr>
        <w:t xml:space="preserve">Strong experience in the entire </w:t>
      </w:r>
      <w:r w:rsidRPr="0099691E">
        <w:rPr>
          <w:rFonts w:ascii="Palatino Linotype" w:hAnsi="Palatino Linotype" w:cs="Arial"/>
          <w:b/>
          <w:sz w:val="24"/>
          <w:szCs w:val="24"/>
        </w:rPr>
        <w:t>Software Development Life Cycle (SDLC)</w:t>
      </w:r>
      <w:r w:rsidRPr="0099691E">
        <w:rPr>
          <w:rFonts w:ascii="Palatino Linotype" w:hAnsi="Palatino Linotype" w:cs="Arial"/>
          <w:sz w:val="24"/>
          <w:szCs w:val="24"/>
        </w:rPr>
        <w:t xml:space="preserve"> and </w:t>
      </w:r>
      <w:r w:rsidRPr="0099691E">
        <w:rPr>
          <w:rFonts w:ascii="Palatino Linotype" w:hAnsi="Palatino Linotype" w:cs="Arial"/>
          <w:b/>
          <w:sz w:val="24"/>
          <w:szCs w:val="24"/>
        </w:rPr>
        <w:t>Software Testing Life Cycle (STLC)</w:t>
      </w:r>
      <w:r w:rsidRPr="0099691E">
        <w:rPr>
          <w:rFonts w:ascii="Palatino Linotype" w:hAnsi="Palatino Linotype" w:cs="Arial"/>
          <w:sz w:val="24"/>
          <w:szCs w:val="24"/>
        </w:rPr>
        <w:t xml:space="preserve"> and specialized in</w:t>
      </w:r>
      <w:r w:rsidRPr="0099691E">
        <w:rPr>
          <w:rFonts w:ascii="Palatino Linotype" w:hAnsi="Palatino Linotype" w:cs="Arial"/>
          <w:b/>
          <w:sz w:val="24"/>
          <w:szCs w:val="24"/>
        </w:rPr>
        <w:t xml:space="preserve"> Validation</w:t>
      </w:r>
      <w:r w:rsidRPr="0099691E">
        <w:rPr>
          <w:rFonts w:ascii="Palatino Linotype" w:hAnsi="Palatino Linotype" w:cs="Arial"/>
          <w:sz w:val="24"/>
          <w:szCs w:val="24"/>
        </w:rPr>
        <w:t>.</w:t>
      </w:r>
    </w:p>
    <w:p w:rsidR="00E61E17" w:rsidRPr="0099691E" w:rsidRDefault="00E61E17" w:rsidP="00E61E17">
      <w:pPr>
        <w:numPr>
          <w:ilvl w:val="0"/>
          <w:numId w:val="10"/>
        </w:numPr>
        <w:suppressAutoHyphens w:val="0"/>
        <w:spacing w:after="0" w:line="240" w:lineRule="auto"/>
        <w:rPr>
          <w:rFonts w:ascii="Palatino Linotype" w:hAnsi="Palatino Linotype" w:cs="Arial"/>
          <w:sz w:val="24"/>
          <w:szCs w:val="24"/>
        </w:rPr>
      </w:pPr>
      <w:r w:rsidRPr="0099691E">
        <w:rPr>
          <w:rFonts w:ascii="Palatino Linotype" w:hAnsi="Palatino Linotype" w:cs="Arial"/>
          <w:sz w:val="24"/>
          <w:szCs w:val="24"/>
        </w:rPr>
        <w:t xml:space="preserve">Strong exposure in SDLC which are </w:t>
      </w:r>
      <w:r w:rsidRPr="0099691E">
        <w:rPr>
          <w:rFonts w:ascii="Palatino Linotype" w:hAnsi="Palatino Linotype" w:cs="Arial"/>
          <w:b/>
          <w:sz w:val="24"/>
          <w:szCs w:val="24"/>
        </w:rPr>
        <w:t>Waterfall, V-model, Increment/Iterative, Agile Methodologies</w:t>
      </w:r>
      <w:r w:rsidRPr="0099691E">
        <w:rPr>
          <w:rFonts w:ascii="Palatino Linotype" w:hAnsi="Palatino Linotype" w:cs="Arial"/>
          <w:sz w:val="24"/>
          <w:szCs w:val="24"/>
        </w:rPr>
        <w:t xml:space="preserve"> and Testing Techniques.</w:t>
      </w:r>
    </w:p>
    <w:p w:rsidR="00E61E17" w:rsidRPr="0099691E" w:rsidRDefault="00E61E17" w:rsidP="00E61E17">
      <w:pPr>
        <w:pStyle w:val="BodyText"/>
        <w:numPr>
          <w:ilvl w:val="0"/>
          <w:numId w:val="10"/>
        </w:numPr>
        <w:tabs>
          <w:tab w:val="num" w:pos="990"/>
        </w:tabs>
        <w:suppressAutoHyphens w:val="0"/>
        <w:spacing w:after="0" w:line="240" w:lineRule="auto"/>
        <w:jc w:val="both"/>
        <w:rPr>
          <w:rFonts w:ascii="Palatino Linotype" w:hAnsi="Palatino Linotype" w:cs="Arial"/>
          <w:sz w:val="24"/>
          <w:szCs w:val="24"/>
        </w:rPr>
      </w:pPr>
      <w:r w:rsidRPr="0099691E">
        <w:rPr>
          <w:rFonts w:ascii="Palatino Linotype" w:hAnsi="Palatino Linotype" w:cs="Arial"/>
          <w:sz w:val="24"/>
          <w:szCs w:val="24"/>
        </w:rPr>
        <w:t xml:space="preserve">Experience in Automation Testing Tools like </w:t>
      </w:r>
      <w:r w:rsidRPr="0099691E">
        <w:rPr>
          <w:rFonts w:ascii="Palatino Linotype" w:hAnsi="Palatino Linotype" w:cs="Arial"/>
          <w:b/>
          <w:sz w:val="24"/>
          <w:szCs w:val="24"/>
        </w:rPr>
        <w:t xml:space="preserve">Selenium IDE, Selenium RC </w:t>
      </w:r>
      <w:r w:rsidRPr="0099691E">
        <w:rPr>
          <w:rFonts w:ascii="Palatino Linotype" w:hAnsi="Palatino Linotype" w:cs="Arial"/>
          <w:sz w:val="24"/>
          <w:szCs w:val="24"/>
        </w:rPr>
        <w:t xml:space="preserve">and </w:t>
      </w:r>
      <w:r w:rsidRPr="0099691E">
        <w:rPr>
          <w:rFonts w:ascii="Palatino Linotype" w:hAnsi="Palatino Linotype" w:cs="Arial"/>
          <w:b/>
          <w:sz w:val="24"/>
          <w:szCs w:val="24"/>
        </w:rPr>
        <w:t>Web Driver</w:t>
      </w:r>
      <w:r w:rsidRPr="0099691E">
        <w:rPr>
          <w:rFonts w:ascii="Palatino Linotype" w:hAnsi="Palatino Linotype" w:cs="Arial"/>
          <w:sz w:val="24"/>
          <w:szCs w:val="24"/>
        </w:rPr>
        <w:t>.</w:t>
      </w:r>
    </w:p>
    <w:p w:rsidR="00E61E17" w:rsidRPr="0099691E" w:rsidRDefault="00E61E17" w:rsidP="00E61E17">
      <w:pPr>
        <w:widowControl w:val="0"/>
        <w:numPr>
          <w:ilvl w:val="0"/>
          <w:numId w:val="10"/>
        </w:numPr>
        <w:suppressAutoHyphens w:val="0"/>
        <w:autoSpaceDE w:val="0"/>
        <w:autoSpaceDN w:val="0"/>
        <w:adjustRightInd w:val="0"/>
        <w:spacing w:after="0" w:line="240" w:lineRule="auto"/>
        <w:jc w:val="both"/>
        <w:rPr>
          <w:rFonts w:ascii="Palatino Linotype" w:hAnsi="Palatino Linotype" w:cs="Arial"/>
          <w:sz w:val="24"/>
          <w:szCs w:val="24"/>
        </w:rPr>
      </w:pPr>
      <w:r w:rsidRPr="0099691E">
        <w:rPr>
          <w:rFonts w:ascii="Palatino Linotype" w:hAnsi="Palatino Linotype" w:cs="Arial"/>
          <w:sz w:val="24"/>
          <w:szCs w:val="24"/>
        </w:rPr>
        <w:t xml:space="preserve">Knowledge in </w:t>
      </w:r>
      <w:r w:rsidRPr="0099691E">
        <w:rPr>
          <w:rFonts w:ascii="Palatino Linotype" w:hAnsi="Palatino Linotype" w:cs="Arial"/>
          <w:b/>
          <w:sz w:val="24"/>
          <w:szCs w:val="24"/>
        </w:rPr>
        <w:t>Core java</w:t>
      </w:r>
      <w:r w:rsidRPr="0099691E">
        <w:rPr>
          <w:rFonts w:ascii="Palatino Linotype" w:hAnsi="Palatino Linotype" w:cs="Arial"/>
          <w:sz w:val="24"/>
          <w:szCs w:val="24"/>
        </w:rPr>
        <w:t xml:space="preserve"> concepts.</w:t>
      </w:r>
    </w:p>
    <w:p w:rsidR="00E61E17" w:rsidRPr="0099691E" w:rsidRDefault="00E61E17" w:rsidP="00E61E17">
      <w:pPr>
        <w:widowControl w:val="0"/>
        <w:numPr>
          <w:ilvl w:val="0"/>
          <w:numId w:val="10"/>
        </w:numPr>
        <w:suppressAutoHyphens w:val="0"/>
        <w:autoSpaceDE w:val="0"/>
        <w:autoSpaceDN w:val="0"/>
        <w:adjustRightInd w:val="0"/>
        <w:spacing w:after="0" w:line="240" w:lineRule="auto"/>
        <w:jc w:val="both"/>
        <w:rPr>
          <w:rFonts w:ascii="Palatino Linotype" w:hAnsi="Palatino Linotype" w:cs="Arial"/>
          <w:sz w:val="24"/>
          <w:szCs w:val="24"/>
        </w:rPr>
      </w:pPr>
      <w:r w:rsidRPr="0099691E">
        <w:rPr>
          <w:rFonts w:ascii="Palatino Linotype" w:hAnsi="Palatino Linotype" w:cs="Arial"/>
          <w:sz w:val="24"/>
          <w:szCs w:val="24"/>
        </w:rPr>
        <w:t xml:space="preserve">Experience in designed Functional decomposition </w:t>
      </w:r>
      <w:proofErr w:type="spellStart"/>
      <w:r w:rsidRPr="0099691E">
        <w:rPr>
          <w:rFonts w:ascii="Palatino Linotype" w:hAnsi="Palatino Linotype" w:cs="Arial"/>
          <w:b/>
          <w:sz w:val="24"/>
          <w:szCs w:val="24"/>
        </w:rPr>
        <w:t>TestNG</w:t>
      </w:r>
      <w:proofErr w:type="spellEnd"/>
      <w:r w:rsidRPr="0099691E">
        <w:rPr>
          <w:rFonts w:ascii="Palatino Linotype" w:hAnsi="Palatino Linotype" w:cs="Arial"/>
          <w:sz w:val="24"/>
          <w:szCs w:val="24"/>
        </w:rPr>
        <w:t xml:space="preserve"> framework.</w:t>
      </w:r>
    </w:p>
    <w:p w:rsidR="00E61E17" w:rsidRPr="0099691E" w:rsidRDefault="00E61E17" w:rsidP="00E61E17">
      <w:pPr>
        <w:widowControl w:val="0"/>
        <w:numPr>
          <w:ilvl w:val="0"/>
          <w:numId w:val="10"/>
        </w:numPr>
        <w:suppressAutoHyphens w:val="0"/>
        <w:autoSpaceDE w:val="0"/>
        <w:autoSpaceDN w:val="0"/>
        <w:adjustRightInd w:val="0"/>
        <w:spacing w:after="0" w:line="240" w:lineRule="auto"/>
        <w:jc w:val="both"/>
        <w:rPr>
          <w:rFonts w:ascii="Palatino Linotype" w:hAnsi="Palatino Linotype" w:cs="Arial"/>
          <w:sz w:val="24"/>
          <w:szCs w:val="24"/>
        </w:rPr>
      </w:pPr>
      <w:r w:rsidRPr="0099691E">
        <w:rPr>
          <w:rFonts w:ascii="Palatino Linotype" w:hAnsi="Palatino Linotype" w:cs="Arial"/>
          <w:sz w:val="24"/>
          <w:szCs w:val="24"/>
        </w:rPr>
        <w:t xml:space="preserve">Expertise in locating elements using </w:t>
      </w:r>
      <w:r w:rsidRPr="0099691E">
        <w:rPr>
          <w:rFonts w:ascii="Palatino Linotype" w:hAnsi="Palatino Linotype" w:cs="Arial"/>
          <w:b/>
          <w:sz w:val="24"/>
          <w:szCs w:val="24"/>
        </w:rPr>
        <w:t>XPATH</w:t>
      </w:r>
      <w:r w:rsidRPr="0099691E">
        <w:rPr>
          <w:rFonts w:ascii="Palatino Linotype" w:hAnsi="Palatino Linotype" w:cs="Arial"/>
          <w:sz w:val="24"/>
          <w:szCs w:val="24"/>
        </w:rPr>
        <w:t xml:space="preserve"> and </w:t>
      </w:r>
      <w:r w:rsidRPr="0099691E">
        <w:rPr>
          <w:rFonts w:ascii="Palatino Linotype" w:hAnsi="Palatino Linotype" w:cs="Arial"/>
          <w:b/>
          <w:sz w:val="24"/>
          <w:szCs w:val="24"/>
        </w:rPr>
        <w:t>CSS</w:t>
      </w:r>
      <w:r w:rsidRPr="0099691E">
        <w:rPr>
          <w:rFonts w:ascii="Palatino Linotype" w:hAnsi="Palatino Linotype" w:cs="Arial"/>
          <w:sz w:val="24"/>
          <w:szCs w:val="24"/>
        </w:rPr>
        <w:t>.</w:t>
      </w:r>
    </w:p>
    <w:p w:rsidR="00E61E17" w:rsidRPr="0099691E" w:rsidRDefault="00E61E17" w:rsidP="00E61E17">
      <w:pPr>
        <w:widowControl w:val="0"/>
        <w:numPr>
          <w:ilvl w:val="0"/>
          <w:numId w:val="10"/>
        </w:numPr>
        <w:suppressAutoHyphens w:val="0"/>
        <w:autoSpaceDE w:val="0"/>
        <w:autoSpaceDN w:val="0"/>
        <w:adjustRightInd w:val="0"/>
        <w:spacing w:after="0" w:line="240" w:lineRule="auto"/>
        <w:jc w:val="both"/>
        <w:rPr>
          <w:rFonts w:ascii="Palatino Linotype" w:hAnsi="Palatino Linotype" w:cs="Arial"/>
          <w:sz w:val="24"/>
          <w:szCs w:val="24"/>
        </w:rPr>
      </w:pPr>
      <w:r w:rsidRPr="0099691E">
        <w:rPr>
          <w:rFonts w:ascii="Palatino Linotype" w:hAnsi="Palatino Linotype" w:cs="Arial"/>
          <w:sz w:val="24"/>
          <w:szCs w:val="24"/>
        </w:rPr>
        <w:t xml:space="preserve">Experience in creating and executing scripts in parallel and sequential using </w:t>
      </w:r>
      <w:proofErr w:type="spellStart"/>
      <w:r w:rsidRPr="0099691E">
        <w:rPr>
          <w:rFonts w:ascii="Palatino Linotype" w:hAnsi="Palatino Linotype" w:cs="Arial"/>
          <w:b/>
          <w:sz w:val="24"/>
          <w:szCs w:val="24"/>
        </w:rPr>
        <w:t>Webdriver-TestNG</w:t>
      </w:r>
      <w:proofErr w:type="spellEnd"/>
      <w:r w:rsidRPr="0099691E">
        <w:rPr>
          <w:rFonts w:ascii="Palatino Linotype" w:hAnsi="Palatino Linotype" w:cs="Arial"/>
          <w:sz w:val="24"/>
          <w:szCs w:val="24"/>
        </w:rPr>
        <w:t xml:space="preserve"> with </w:t>
      </w:r>
      <w:r w:rsidRPr="0099691E">
        <w:rPr>
          <w:rFonts w:ascii="Palatino Linotype" w:hAnsi="Palatino Linotype" w:cs="Arial"/>
          <w:b/>
          <w:sz w:val="24"/>
          <w:szCs w:val="24"/>
        </w:rPr>
        <w:t>Java</w:t>
      </w:r>
      <w:r w:rsidRPr="0099691E">
        <w:rPr>
          <w:rFonts w:ascii="Palatino Linotype" w:hAnsi="Palatino Linotype" w:cs="Arial"/>
          <w:sz w:val="24"/>
          <w:szCs w:val="24"/>
        </w:rPr>
        <w:t>.</w:t>
      </w:r>
    </w:p>
    <w:p w:rsidR="00E61E17" w:rsidRPr="0099691E" w:rsidRDefault="00E61E17" w:rsidP="00E61E17">
      <w:pPr>
        <w:widowControl w:val="0"/>
        <w:numPr>
          <w:ilvl w:val="0"/>
          <w:numId w:val="10"/>
        </w:numPr>
        <w:suppressAutoHyphens w:val="0"/>
        <w:autoSpaceDE w:val="0"/>
        <w:autoSpaceDN w:val="0"/>
        <w:adjustRightInd w:val="0"/>
        <w:spacing w:after="0" w:line="240" w:lineRule="auto"/>
        <w:jc w:val="both"/>
        <w:rPr>
          <w:rFonts w:ascii="Palatino Linotype" w:hAnsi="Palatino Linotype" w:cs="Arial"/>
          <w:sz w:val="24"/>
          <w:szCs w:val="24"/>
        </w:rPr>
      </w:pPr>
      <w:r w:rsidRPr="0099691E">
        <w:rPr>
          <w:rFonts w:ascii="Palatino Linotype" w:hAnsi="Palatino Linotype" w:cs="Arial"/>
          <w:sz w:val="24"/>
          <w:szCs w:val="24"/>
        </w:rPr>
        <w:t>Experience in Build Management Tool which</w:t>
      </w:r>
      <w:r w:rsidRPr="0099691E">
        <w:rPr>
          <w:rFonts w:ascii="Palatino Linotype" w:hAnsi="Palatino Linotype" w:cs="Arial"/>
          <w:b/>
          <w:sz w:val="24"/>
          <w:szCs w:val="24"/>
        </w:rPr>
        <w:t xml:space="preserve"> Maven.</w:t>
      </w:r>
    </w:p>
    <w:p w:rsidR="00E61E17" w:rsidRPr="0099691E" w:rsidRDefault="00E61E17" w:rsidP="00E61E17">
      <w:pPr>
        <w:widowControl w:val="0"/>
        <w:numPr>
          <w:ilvl w:val="0"/>
          <w:numId w:val="10"/>
        </w:numPr>
        <w:suppressAutoHyphens w:val="0"/>
        <w:autoSpaceDE w:val="0"/>
        <w:autoSpaceDN w:val="0"/>
        <w:adjustRightInd w:val="0"/>
        <w:spacing w:after="0" w:line="240" w:lineRule="auto"/>
        <w:jc w:val="both"/>
        <w:rPr>
          <w:rFonts w:ascii="Palatino Linotype" w:hAnsi="Palatino Linotype" w:cs="Arial"/>
          <w:sz w:val="24"/>
          <w:szCs w:val="24"/>
        </w:rPr>
      </w:pPr>
      <w:r w:rsidRPr="0099691E">
        <w:rPr>
          <w:rFonts w:ascii="Palatino Linotype" w:hAnsi="Palatino Linotype" w:cs="Arial"/>
          <w:sz w:val="24"/>
          <w:szCs w:val="24"/>
        </w:rPr>
        <w:t xml:space="preserve">Proficient experience in </w:t>
      </w:r>
      <w:r w:rsidRPr="0099691E">
        <w:rPr>
          <w:rFonts w:ascii="Palatino Linotype" w:hAnsi="Palatino Linotype" w:cs="Arial"/>
          <w:b/>
          <w:sz w:val="24"/>
          <w:szCs w:val="24"/>
        </w:rPr>
        <w:t>Test Case Design, Test Execution, Bug tracking and Reporting</w:t>
      </w:r>
      <w:r w:rsidRPr="0099691E">
        <w:rPr>
          <w:rFonts w:ascii="Palatino Linotype" w:hAnsi="Palatino Linotype" w:cs="Arial"/>
          <w:sz w:val="24"/>
          <w:szCs w:val="24"/>
        </w:rPr>
        <w:t>.</w:t>
      </w:r>
    </w:p>
    <w:p w:rsidR="00E61E17" w:rsidRPr="0099691E" w:rsidRDefault="00E61E17" w:rsidP="00E61E17">
      <w:pPr>
        <w:numPr>
          <w:ilvl w:val="0"/>
          <w:numId w:val="10"/>
        </w:numPr>
        <w:suppressAutoHyphens w:val="0"/>
        <w:spacing w:after="0" w:line="240" w:lineRule="auto"/>
        <w:jc w:val="both"/>
        <w:rPr>
          <w:rFonts w:ascii="Palatino Linotype" w:hAnsi="Palatino Linotype" w:cs="Arial"/>
          <w:sz w:val="24"/>
          <w:szCs w:val="24"/>
        </w:rPr>
      </w:pPr>
      <w:r w:rsidRPr="0099691E">
        <w:rPr>
          <w:rFonts w:ascii="Palatino Linotype" w:hAnsi="Palatino Linotype" w:cs="Arial"/>
          <w:sz w:val="24"/>
          <w:szCs w:val="24"/>
        </w:rPr>
        <w:t xml:space="preserve">Thoroughly involved in different types of testing’s like </w:t>
      </w:r>
      <w:r w:rsidRPr="0099691E">
        <w:rPr>
          <w:rFonts w:ascii="Palatino Linotype" w:hAnsi="Palatino Linotype" w:cs="Arial"/>
          <w:b/>
          <w:sz w:val="24"/>
          <w:szCs w:val="24"/>
        </w:rPr>
        <w:t>Smoke, GUI, Functional Testing, System Integration Testing, Re Testing, Regression Testing, and Browser Compatibility Testing</w:t>
      </w:r>
      <w:r w:rsidRPr="0099691E">
        <w:rPr>
          <w:rFonts w:ascii="Palatino Linotype" w:hAnsi="Palatino Linotype" w:cs="Arial"/>
          <w:sz w:val="24"/>
          <w:szCs w:val="24"/>
        </w:rPr>
        <w:t>.</w:t>
      </w:r>
    </w:p>
    <w:p w:rsidR="00E61E17" w:rsidRPr="0099691E" w:rsidRDefault="00E61E17" w:rsidP="00E61E17">
      <w:pPr>
        <w:numPr>
          <w:ilvl w:val="0"/>
          <w:numId w:val="10"/>
        </w:numPr>
        <w:suppressAutoHyphens w:val="0"/>
        <w:spacing w:after="0" w:line="240" w:lineRule="auto"/>
        <w:jc w:val="both"/>
        <w:rPr>
          <w:rFonts w:ascii="Palatino Linotype" w:hAnsi="Palatino Linotype" w:cs="Arial"/>
          <w:sz w:val="24"/>
          <w:szCs w:val="24"/>
        </w:rPr>
      </w:pPr>
      <w:r w:rsidRPr="0099691E">
        <w:rPr>
          <w:rFonts w:ascii="Palatino Linotype" w:hAnsi="Palatino Linotype" w:cs="Arial"/>
          <w:bCs/>
          <w:sz w:val="24"/>
          <w:szCs w:val="24"/>
        </w:rPr>
        <w:t xml:space="preserve">Strong </w:t>
      </w:r>
      <w:r w:rsidRPr="0099691E">
        <w:rPr>
          <w:rFonts w:ascii="Palatino Linotype" w:hAnsi="Palatino Linotype" w:cs="Arial"/>
          <w:b/>
          <w:bCs/>
          <w:sz w:val="24"/>
          <w:szCs w:val="24"/>
        </w:rPr>
        <w:t>Commercial testing</w:t>
      </w:r>
      <w:r w:rsidRPr="0099691E">
        <w:rPr>
          <w:rFonts w:ascii="Palatino Linotype" w:hAnsi="Palatino Linotype" w:cs="Arial"/>
          <w:bCs/>
          <w:sz w:val="24"/>
          <w:szCs w:val="24"/>
        </w:rPr>
        <w:t xml:space="preserve"> experience in </w:t>
      </w:r>
      <w:r w:rsidRPr="0099691E">
        <w:rPr>
          <w:rFonts w:ascii="Palatino Linotype" w:hAnsi="Palatino Linotype" w:cs="Arial"/>
          <w:b/>
          <w:bCs/>
          <w:sz w:val="24"/>
          <w:szCs w:val="24"/>
        </w:rPr>
        <w:t>Web Applications</w:t>
      </w:r>
      <w:r w:rsidRPr="0099691E">
        <w:rPr>
          <w:rFonts w:ascii="Palatino Linotype" w:hAnsi="Palatino Linotype" w:cs="Arial"/>
          <w:bCs/>
          <w:sz w:val="24"/>
          <w:szCs w:val="24"/>
        </w:rPr>
        <w:t xml:space="preserve">, </w:t>
      </w:r>
      <w:r w:rsidRPr="0099691E">
        <w:rPr>
          <w:rFonts w:ascii="Palatino Linotype" w:hAnsi="Palatino Linotype" w:cs="Arial"/>
          <w:color w:val="000000"/>
          <w:sz w:val="24"/>
          <w:szCs w:val="24"/>
          <w:shd w:val="clear" w:color="auto" w:fill="FFFFFF"/>
        </w:rPr>
        <w:t xml:space="preserve"> and </w:t>
      </w:r>
      <w:r w:rsidRPr="0099691E">
        <w:rPr>
          <w:rFonts w:ascii="Palatino Linotype" w:hAnsi="Palatino Linotype" w:cs="Arial"/>
          <w:b/>
          <w:color w:val="000000"/>
          <w:sz w:val="24"/>
          <w:szCs w:val="24"/>
          <w:shd w:val="clear" w:color="auto" w:fill="FFFFFF"/>
        </w:rPr>
        <w:t>Client/Server</w:t>
      </w:r>
      <w:r w:rsidRPr="0099691E">
        <w:rPr>
          <w:rFonts w:ascii="Palatino Linotype" w:hAnsi="Palatino Linotype" w:cs="Arial"/>
          <w:b/>
          <w:sz w:val="24"/>
          <w:szCs w:val="24"/>
        </w:rPr>
        <w:t> </w:t>
      </w:r>
      <w:r w:rsidRPr="0099691E">
        <w:rPr>
          <w:rFonts w:ascii="Palatino Linotype" w:hAnsi="Palatino Linotype" w:cs="Arial"/>
          <w:b/>
          <w:color w:val="000000"/>
          <w:sz w:val="24"/>
          <w:szCs w:val="24"/>
          <w:shd w:val="clear" w:color="auto" w:fill="FFFFFF"/>
        </w:rPr>
        <w:t>applications</w:t>
      </w:r>
      <w:r w:rsidRPr="0099691E">
        <w:rPr>
          <w:rFonts w:ascii="Palatino Linotype" w:hAnsi="Palatino Linotype" w:cs="Arial"/>
          <w:color w:val="000000"/>
          <w:sz w:val="24"/>
          <w:szCs w:val="24"/>
          <w:shd w:val="clear" w:color="auto" w:fill="FFFFFF"/>
        </w:rPr>
        <w:t>.</w:t>
      </w:r>
    </w:p>
    <w:p w:rsidR="00E61E17" w:rsidRPr="0099691E" w:rsidRDefault="00E61E17" w:rsidP="00E61E17">
      <w:pPr>
        <w:pStyle w:val="BodyText"/>
        <w:numPr>
          <w:ilvl w:val="0"/>
          <w:numId w:val="10"/>
        </w:numPr>
        <w:suppressAutoHyphens w:val="0"/>
        <w:spacing w:after="0" w:line="240" w:lineRule="auto"/>
        <w:jc w:val="both"/>
        <w:rPr>
          <w:rFonts w:ascii="Palatino Linotype" w:hAnsi="Palatino Linotype" w:cs="Arial"/>
          <w:sz w:val="24"/>
          <w:szCs w:val="24"/>
        </w:rPr>
      </w:pPr>
      <w:r w:rsidRPr="0099691E">
        <w:rPr>
          <w:rFonts w:ascii="Palatino Linotype" w:hAnsi="Palatino Linotype" w:cs="Arial"/>
          <w:sz w:val="24"/>
          <w:szCs w:val="24"/>
        </w:rPr>
        <w:t xml:space="preserve">Knowledge over </w:t>
      </w:r>
      <w:r w:rsidRPr="0099691E">
        <w:rPr>
          <w:rFonts w:ascii="Palatino Linotype" w:hAnsi="Palatino Linotype" w:cs="Arial"/>
          <w:b/>
          <w:sz w:val="24"/>
          <w:szCs w:val="24"/>
        </w:rPr>
        <w:t>Structured Query Language (SQL</w:t>
      </w:r>
      <w:r w:rsidRPr="0099691E">
        <w:rPr>
          <w:rFonts w:ascii="Palatino Linotype" w:hAnsi="Palatino Linotype" w:cs="Arial"/>
          <w:sz w:val="24"/>
          <w:szCs w:val="24"/>
        </w:rPr>
        <w:t>).</w:t>
      </w:r>
    </w:p>
    <w:p w:rsidR="00E61E17" w:rsidRPr="0099691E" w:rsidRDefault="00E61E17" w:rsidP="00E61E17">
      <w:pPr>
        <w:pStyle w:val="BodyText"/>
        <w:numPr>
          <w:ilvl w:val="0"/>
          <w:numId w:val="10"/>
        </w:numPr>
        <w:tabs>
          <w:tab w:val="num" w:pos="990"/>
        </w:tabs>
        <w:suppressAutoHyphens w:val="0"/>
        <w:spacing w:after="0" w:line="240" w:lineRule="auto"/>
        <w:jc w:val="both"/>
        <w:rPr>
          <w:rFonts w:ascii="Palatino Linotype" w:hAnsi="Palatino Linotype" w:cs="Arial"/>
          <w:sz w:val="24"/>
          <w:szCs w:val="24"/>
        </w:rPr>
      </w:pPr>
      <w:r w:rsidRPr="0099691E">
        <w:rPr>
          <w:rFonts w:ascii="Palatino Linotype" w:hAnsi="Palatino Linotype" w:cs="Arial"/>
          <w:sz w:val="24"/>
          <w:szCs w:val="24"/>
        </w:rPr>
        <w:t xml:space="preserve">Knowledge on Test Management tool </w:t>
      </w:r>
      <w:r w:rsidRPr="0099691E">
        <w:rPr>
          <w:rFonts w:ascii="Palatino Linotype" w:hAnsi="Palatino Linotype" w:cs="Arial"/>
          <w:b/>
          <w:sz w:val="24"/>
          <w:szCs w:val="24"/>
        </w:rPr>
        <w:t>Quality center 9.0.</w:t>
      </w:r>
    </w:p>
    <w:p w:rsidR="00E61E17" w:rsidRDefault="00E61E17" w:rsidP="00E61E17">
      <w:pPr>
        <w:numPr>
          <w:ilvl w:val="0"/>
          <w:numId w:val="10"/>
        </w:numPr>
        <w:suppressAutoHyphens w:val="0"/>
        <w:spacing w:after="0" w:line="240" w:lineRule="auto"/>
        <w:jc w:val="both"/>
        <w:rPr>
          <w:rFonts w:ascii="Palatino Linotype" w:hAnsi="Palatino Linotype" w:cs="Arial"/>
          <w:sz w:val="24"/>
          <w:szCs w:val="24"/>
        </w:rPr>
      </w:pPr>
      <w:r w:rsidRPr="0099691E">
        <w:rPr>
          <w:rFonts w:ascii="Palatino Linotype" w:hAnsi="Palatino Linotype" w:cs="Arial"/>
          <w:sz w:val="24"/>
          <w:szCs w:val="24"/>
        </w:rPr>
        <w:t xml:space="preserve">Responsibility involved in </w:t>
      </w:r>
      <w:r w:rsidRPr="0099691E">
        <w:rPr>
          <w:rFonts w:ascii="Palatino Linotype" w:hAnsi="Palatino Linotype" w:cs="Arial"/>
          <w:b/>
          <w:sz w:val="24"/>
          <w:szCs w:val="24"/>
        </w:rPr>
        <w:t>Peer Reviews</w:t>
      </w:r>
      <w:r w:rsidRPr="0099691E">
        <w:rPr>
          <w:rFonts w:ascii="Palatino Linotype" w:hAnsi="Palatino Linotype" w:cs="Arial"/>
          <w:sz w:val="24"/>
          <w:szCs w:val="24"/>
        </w:rPr>
        <w:t xml:space="preserve"> (</w:t>
      </w:r>
      <w:r w:rsidRPr="0099691E">
        <w:rPr>
          <w:rFonts w:ascii="Palatino Linotype" w:hAnsi="Palatino Linotype" w:cs="Arial"/>
          <w:b/>
          <w:sz w:val="24"/>
          <w:szCs w:val="24"/>
        </w:rPr>
        <w:t>Manual Test scripts</w:t>
      </w:r>
      <w:r w:rsidRPr="0099691E">
        <w:rPr>
          <w:rFonts w:ascii="Palatino Linotype" w:hAnsi="Palatino Linotype" w:cs="Arial"/>
          <w:sz w:val="24"/>
          <w:szCs w:val="24"/>
        </w:rPr>
        <w:t>).</w:t>
      </w:r>
    </w:p>
    <w:p w:rsidR="0091317C" w:rsidRPr="0091317C" w:rsidRDefault="0091317C" w:rsidP="0091317C">
      <w:pPr>
        <w:numPr>
          <w:ilvl w:val="0"/>
          <w:numId w:val="10"/>
        </w:numPr>
        <w:pBdr>
          <w:top w:val="nil"/>
          <w:left w:val="nil"/>
          <w:bottom w:val="nil"/>
          <w:right w:val="nil"/>
          <w:between w:val="nil"/>
        </w:pBdr>
        <w:tabs>
          <w:tab w:val="left" w:pos="288"/>
        </w:tabs>
        <w:spacing w:before="60" w:after="60" w:line="1" w:lineRule="atLeast"/>
        <w:jc w:val="both"/>
        <w:textDirection w:val="btLr"/>
        <w:textAlignment w:val="top"/>
        <w:outlineLvl w:val="0"/>
        <w:rPr>
          <w:sz w:val="24"/>
          <w:szCs w:val="24"/>
        </w:rPr>
      </w:pPr>
      <w:r>
        <w:rPr>
          <w:sz w:val="24"/>
          <w:szCs w:val="24"/>
        </w:rPr>
        <w:t xml:space="preserve">  </w:t>
      </w:r>
      <w:r w:rsidRPr="0091317C">
        <w:rPr>
          <w:sz w:val="24"/>
          <w:szCs w:val="24"/>
        </w:rPr>
        <w:t>Reporting Bugs &amp; coordinating with development team in bug fixation.</w:t>
      </w:r>
    </w:p>
    <w:p w:rsidR="00E61E17" w:rsidRDefault="00E61E17" w:rsidP="00E61E17">
      <w:pPr>
        <w:numPr>
          <w:ilvl w:val="0"/>
          <w:numId w:val="10"/>
        </w:numPr>
        <w:suppressAutoHyphens w:val="0"/>
        <w:autoSpaceDE w:val="0"/>
        <w:autoSpaceDN w:val="0"/>
        <w:spacing w:after="0" w:line="240" w:lineRule="auto"/>
        <w:jc w:val="both"/>
        <w:rPr>
          <w:rFonts w:ascii="Palatino Linotype" w:hAnsi="Palatino Linotype" w:cs="Arial"/>
          <w:sz w:val="24"/>
          <w:szCs w:val="24"/>
        </w:rPr>
      </w:pPr>
      <w:r w:rsidRPr="0099691E">
        <w:rPr>
          <w:rFonts w:ascii="Palatino Linotype" w:hAnsi="Palatino Linotype" w:cs="Arial"/>
          <w:sz w:val="24"/>
          <w:szCs w:val="24"/>
        </w:rPr>
        <w:t xml:space="preserve">Strong exposure with Bug Tracking Tools like </w:t>
      </w:r>
      <w:r w:rsidRPr="0099691E">
        <w:rPr>
          <w:rFonts w:ascii="Palatino Linotype" w:hAnsi="Palatino Linotype" w:cs="Arial"/>
          <w:b/>
          <w:sz w:val="24"/>
          <w:szCs w:val="24"/>
        </w:rPr>
        <w:t>Bugzilla, Jira</w:t>
      </w:r>
      <w:r w:rsidRPr="0099691E">
        <w:rPr>
          <w:rFonts w:ascii="Palatino Linotype" w:hAnsi="Palatino Linotype" w:cs="Arial"/>
          <w:sz w:val="24"/>
          <w:szCs w:val="24"/>
        </w:rPr>
        <w:t xml:space="preserve"> and on </w:t>
      </w:r>
      <w:r w:rsidRPr="0099691E">
        <w:rPr>
          <w:rFonts w:ascii="Palatino Linotype" w:hAnsi="Palatino Linotype" w:cs="Arial"/>
          <w:b/>
          <w:sz w:val="24"/>
          <w:szCs w:val="24"/>
        </w:rPr>
        <w:t>Bug Life Cycle</w:t>
      </w:r>
      <w:r w:rsidRPr="0099691E">
        <w:rPr>
          <w:rFonts w:ascii="Palatino Linotype" w:hAnsi="Palatino Linotype" w:cs="Arial"/>
          <w:sz w:val="24"/>
          <w:szCs w:val="24"/>
        </w:rPr>
        <w:t>.</w:t>
      </w:r>
    </w:p>
    <w:p w:rsidR="00E02164" w:rsidRPr="0099691E" w:rsidRDefault="00E02164" w:rsidP="00E61E17">
      <w:pPr>
        <w:numPr>
          <w:ilvl w:val="0"/>
          <w:numId w:val="10"/>
        </w:numPr>
        <w:suppressAutoHyphens w:val="0"/>
        <w:autoSpaceDE w:val="0"/>
        <w:autoSpaceDN w:val="0"/>
        <w:spacing w:after="0" w:line="240" w:lineRule="auto"/>
        <w:jc w:val="both"/>
        <w:rPr>
          <w:rFonts w:ascii="Palatino Linotype" w:hAnsi="Palatino Linotype" w:cs="Arial"/>
          <w:sz w:val="24"/>
          <w:szCs w:val="24"/>
        </w:rPr>
      </w:pPr>
      <w:r>
        <w:rPr>
          <w:rFonts w:ascii="Palatino Linotype" w:hAnsi="Palatino Linotype" w:cs="Arial"/>
          <w:sz w:val="24"/>
          <w:szCs w:val="24"/>
        </w:rPr>
        <w:t xml:space="preserve">Knowledge in </w:t>
      </w:r>
      <w:proofErr w:type="spellStart"/>
      <w:r>
        <w:rPr>
          <w:rFonts w:ascii="Palatino Linotype" w:hAnsi="Palatino Linotype" w:cs="Arial"/>
          <w:sz w:val="24"/>
          <w:szCs w:val="24"/>
        </w:rPr>
        <w:t>Appium</w:t>
      </w:r>
      <w:proofErr w:type="spellEnd"/>
    </w:p>
    <w:p w:rsidR="006434CC" w:rsidRPr="0099691E" w:rsidRDefault="006434CC" w:rsidP="006434CC">
      <w:pPr>
        <w:pStyle w:val="WW-Default"/>
        <w:spacing w:line="276" w:lineRule="auto"/>
        <w:rPr>
          <w:rFonts w:ascii="Palatino Linotype" w:hAnsi="Palatino Linotype" w:cs="Arial"/>
          <w:color w:val="auto"/>
        </w:rPr>
      </w:pPr>
    </w:p>
    <w:p w:rsidR="00B01E9C" w:rsidRPr="0099691E" w:rsidRDefault="00B01E9C" w:rsidP="00E61E17">
      <w:pPr>
        <w:pStyle w:val="WW-Default"/>
        <w:spacing w:line="276" w:lineRule="auto"/>
        <w:rPr>
          <w:rFonts w:ascii="Palatino Linotype" w:hAnsi="Palatino Linotype" w:cs="Arial"/>
        </w:rPr>
      </w:pPr>
    </w:p>
    <w:p w:rsidR="00B01E9C" w:rsidRPr="0099691E" w:rsidRDefault="00B01E9C" w:rsidP="00E61E17">
      <w:pPr>
        <w:pStyle w:val="WW-Default"/>
        <w:spacing w:line="276" w:lineRule="auto"/>
        <w:rPr>
          <w:rFonts w:ascii="Palatino Linotype" w:hAnsi="Palatino Linotype" w:cs="Arial"/>
        </w:rPr>
      </w:pPr>
    </w:p>
    <w:p w:rsidR="00192DE0" w:rsidRPr="0099691E" w:rsidRDefault="00192DE0" w:rsidP="00E974C3">
      <w:pPr>
        <w:shd w:val="clear" w:color="auto" w:fill="D9D9D9"/>
        <w:spacing w:after="40"/>
        <w:jc w:val="both"/>
        <w:rPr>
          <w:rFonts w:ascii="Palatino Linotype" w:hAnsi="Palatino Linotype" w:cs="Arial"/>
          <w:b/>
          <w:i/>
          <w:sz w:val="24"/>
          <w:szCs w:val="24"/>
        </w:rPr>
      </w:pPr>
    </w:p>
    <w:p w:rsidR="00192DE0" w:rsidRPr="0099691E" w:rsidRDefault="00192DE0" w:rsidP="00E974C3">
      <w:pPr>
        <w:shd w:val="clear" w:color="auto" w:fill="D9D9D9"/>
        <w:spacing w:after="40"/>
        <w:jc w:val="both"/>
        <w:rPr>
          <w:rFonts w:ascii="Palatino Linotype" w:hAnsi="Palatino Linotype" w:cs="Arial"/>
          <w:b/>
          <w:i/>
          <w:sz w:val="24"/>
          <w:szCs w:val="24"/>
        </w:rPr>
      </w:pPr>
    </w:p>
    <w:p w:rsidR="00192DE0" w:rsidRPr="0099691E" w:rsidRDefault="00192DE0" w:rsidP="00E974C3">
      <w:pPr>
        <w:shd w:val="clear" w:color="auto" w:fill="D9D9D9"/>
        <w:spacing w:after="40"/>
        <w:jc w:val="both"/>
        <w:rPr>
          <w:rFonts w:ascii="Palatino Linotype" w:hAnsi="Palatino Linotype" w:cs="Arial"/>
          <w:b/>
          <w:i/>
          <w:sz w:val="24"/>
          <w:szCs w:val="24"/>
        </w:rPr>
      </w:pPr>
    </w:p>
    <w:p w:rsidR="00E974C3" w:rsidRPr="0099691E" w:rsidRDefault="00E61E17" w:rsidP="00E974C3">
      <w:pPr>
        <w:shd w:val="clear" w:color="auto" w:fill="D9D9D9"/>
        <w:spacing w:after="40"/>
        <w:jc w:val="both"/>
        <w:rPr>
          <w:rFonts w:ascii="Palatino Linotype" w:hAnsi="Palatino Linotype" w:cs="Arial"/>
          <w:b/>
          <w:i/>
          <w:sz w:val="24"/>
          <w:szCs w:val="24"/>
        </w:rPr>
      </w:pPr>
      <w:r w:rsidRPr="0099691E">
        <w:rPr>
          <w:rFonts w:ascii="Palatino Linotype" w:hAnsi="Palatino Linotype" w:cs="Arial"/>
          <w:b/>
          <w:i/>
          <w:sz w:val="24"/>
          <w:szCs w:val="24"/>
        </w:rPr>
        <w:t xml:space="preserve">Career Scan </w:t>
      </w:r>
    </w:p>
    <w:p w:rsidR="00E61E17" w:rsidRPr="0099691E" w:rsidRDefault="00E61E17" w:rsidP="00E61E17">
      <w:pPr>
        <w:suppressAutoHyphens w:val="0"/>
        <w:spacing w:after="40" w:line="240" w:lineRule="auto"/>
        <w:ind w:left="360"/>
        <w:jc w:val="both"/>
        <w:rPr>
          <w:rFonts w:ascii="Palatino Linotype" w:hAnsi="Palatino Linotype" w:cs="Arial"/>
          <w:b/>
          <w:sz w:val="24"/>
          <w:szCs w:val="24"/>
          <w:lang w:val="en-GB"/>
        </w:rPr>
      </w:pPr>
      <w:r w:rsidRPr="0099691E">
        <w:rPr>
          <w:rFonts w:ascii="Palatino Linotype" w:hAnsi="Palatino Linotype" w:cs="Arial"/>
          <w:sz w:val="24"/>
          <w:szCs w:val="24"/>
        </w:rPr>
        <w:t xml:space="preserve">  W</w:t>
      </w:r>
      <w:r w:rsidR="006434CC" w:rsidRPr="0099691E">
        <w:rPr>
          <w:rFonts w:ascii="Palatino Linotype" w:hAnsi="Palatino Linotype" w:cs="Arial"/>
          <w:sz w:val="24"/>
          <w:szCs w:val="24"/>
        </w:rPr>
        <w:t xml:space="preserve">orked as Test Analyst </w:t>
      </w:r>
      <w:r w:rsidR="002A5512">
        <w:rPr>
          <w:rFonts w:ascii="Palatino Linotype" w:hAnsi="Palatino Linotype" w:cs="Arial"/>
          <w:sz w:val="24"/>
          <w:szCs w:val="24"/>
        </w:rPr>
        <w:t>from Feb 2015</w:t>
      </w:r>
      <w:r w:rsidR="00B86E14" w:rsidRPr="0099691E">
        <w:rPr>
          <w:rFonts w:ascii="Palatino Linotype" w:hAnsi="Palatino Linotype" w:cs="Arial"/>
          <w:sz w:val="24"/>
          <w:szCs w:val="24"/>
        </w:rPr>
        <w:t xml:space="preserve"> </w:t>
      </w:r>
      <w:r w:rsidRPr="0099691E">
        <w:rPr>
          <w:rFonts w:ascii="Palatino Linotype" w:hAnsi="Palatino Linotype" w:cs="Arial"/>
          <w:sz w:val="24"/>
          <w:szCs w:val="24"/>
        </w:rPr>
        <w:t xml:space="preserve">to till date at </w:t>
      </w:r>
      <w:proofErr w:type="spellStart"/>
      <w:r w:rsidRPr="0099691E">
        <w:rPr>
          <w:rFonts w:ascii="Palatino Linotype" w:hAnsi="Palatino Linotype" w:cs="Arial"/>
          <w:b/>
          <w:sz w:val="24"/>
          <w:szCs w:val="24"/>
          <w:lang w:val="en-GB"/>
        </w:rPr>
        <w:t>Etouch</w:t>
      </w:r>
      <w:proofErr w:type="spellEnd"/>
      <w:r w:rsidRPr="0099691E">
        <w:rPr>
          <w:rFonts w:ascii="Palatino Linotype" w:hAnsi="Palatino Linotype" w:cs="Arial"/>
          <w:b/>
          <w:sz w:val="24"/>
          <w:szCs w:val="24"/>
          <w:lang w:val="en-GB"/>
        </w:rPr>
        <w:t xml:space="preserve"> System Pvt LTD</w:t>
      </w:r>
      <w:r w:rsidR="00E974C3" w:rsidRPr="0099691E">
        <w:rPr>
          <w:rFonts w:ascii="Palatino Linotype" w:hAnsi="Palatino Linotype" w:cs="Arial"/>
          <w:b/>
          <w:sz w:val="24"/>
          <w:szCs w:val="24"/>
          <w:lang w:val="en-GB"/>
        </w:rPr>
        <w:t xml:space="preserve"> </w:t>
      </w:r>
    </w:p>
    <w:p w:rsidR="00E974C3" w:rsidRPr="0099691E" w:rsidRDefault="00E974C3" w:rsidP="00E61E17">
      <w:pPr>
        <w:suppressAutoHyphens w:val="0"/>
        <w:spacing w:after="40" w:line="240" w:lineRule="auto"/>
        <w:ind w:left="360"/>
        <w:jc w:val="both"/>
        <w:rPr>
          <w:rFonts w:ascii="Palatino Linotype" w:hAnsi="Palatino Linotype" w:cs="Arial"/>
          <w:b/>
          <w:sz w:val="24"/>
          <w:szCs w:val="24"/>
          <w:lang w:val="en-GB"/>
        </w:rPr>
      </w:pPr>
    </w:p>
    <w:p w:rsidR="00E974C3" w:rsidRPr="0099691E" w:rsidRDefault="00E974C3" w:rsidP="00E61E17">
      <w:pPr>
        <w:suppressAutoHyphens w:val="0"/>
        <w:spacing w:after="40" w:line="240" w:lineRule="auto"/>
        <w:ind w:left="360"/>
        <w:jc w:val="both"/>
        <w:rPr>
          <w:rFonts w:ascii="Palatino Linotype" w:hAnsi="Palatino Linotype" w:cs="Arial"/>
          <w:sz w:val="24"/>
          <w:szCs w:val="24"/>
        </w:rPr>
      </w:pPr>
    </w:p>
    <w:p w:rsidR="0017400B" w:rsidRPr="0099691E" w:rsidRDefault="00E61E17" w:rsidP="0017400B">
      <w:pPr>
        <w:shd w:val="clear" w:color="auto" w:fill="D9D9D9"/>
        <w:tabs>
          <w:tab w:val="right" w:pos="10800"/>
        </w:tabs>
        <w:spacing w:after="40"/>
        <w:jc w:val="both"/>
        <w:rPr>
          <w:rFonts w:ascii="Palatino Linotype" w:hAnsi="Palatino Linotype" w:cs="Arial"/>
          <w:b/>
          <w:i/>
          <w:sz w:val="24"/>
          <w:szCs w:val="24"/>
        </w:rPr>
      </w:pPr>
      <w:r w:rsidRPr="0099691E">
        <w:rPr>
          <w:rFonts w:ascii="Palatino Linotype" w:hAnsi="Palatino Linotype" w:cs="Arial"/>
          <w:b/>
          <w:i/>
          <w:sz w:val="24"/>
          <w:szCs w:val="24"/>
        </w:rPr>
        <w:t xml:space="preserve">Skill Set </w:t>
      </w:r>
      <w:r w:rsidR="0017400B" w:rsidRPr="0099691E">
        <w:rPr>
          <w:rFonts w:ascii="Palatino Linotype" w:hAnsi="Palatino Linotype" w:cs="Arial"/>
          <w:b/>
          <w:i/>
          <w:sz w:val="24"/>
          <w:szCs w:val="24"/>
        </w:rPr>
        <w:tab/>
      </w:r>
    </w:p>
    <w:p w:rsidR="00E61E17" w:rsidRPr="0099691E" w:rsidRDefault="00E61E17" w:rsidP="00E61E17">
      <w:pPr>
        <w:numPr>
          <w:ilvl w:val="0"/>
          <w:numId w:val="10"/>
        </w:numPr>
        <w:tabs>
          <w:tab w:val="left" w:pos="1290"/>
          <w:tab w:val="left" w:pos="3060"/>
        </w:tabs>
        <w:suppressAutoHyphens w:val="0"/>
        <w:spacing w:after="0" w:line="240" w:lineRule="auto"/>
        <w:jc w:val="both"/>
        <w:rPr>
          <w:rFonts w:ascii="Palatino Linotype" w:hAnsi="Palatino Linotype" w:cs="Arial"/>
          <w:sz w:val="24"/>
          <w:szCs w:val="24"/>
        </w:rPr>
      </w:pPr>
      <w:r w:rsidRPr="0099691E">
        <w:rPr>
          <w:rFonts w:ascii="Palatino Linotype" w:hAnsi="Palatino Linotype" w:cs="Arial"/>
          <w:b/>
          <w:sz w:val="24"/>
          <w:szCs w:val="24"/>
        </w:rPr>
        <w:t>Manual testing</w:t>
      </w:r>
      <w:r w:rsidRPr="0099691E">
        <w:rPr>
          <w:rFonts w:ascii="Palatino Linotype" w:hAnsi="Palatino Linotype" w:cs="Arial"/>
          <w:b/>
          <w:sz w:val="24"/>
          <w:szCs w:val="24"/>
        </w:rPr>
        <w:tab/>
      </w:r>
      <w:r w:rsidRPr="0099691E">
        <w:rPr>
          <w:rFonts w:ascii="Palatino Linotype" w:hAnsi="Palatino Linotype" w:cs="Arial"/>
          <w:b/>
          <w:sz w:val="24"/>
          <w:szCs w:val="24"/>
        </w:rPr>
        <w:tab/>
      </w:r>
      <w:r w:rsidR="00881587" w:rsidRPr="0099691E">
        <w:rPr>
          <w:rFonts w:ascii="Palatino Linotype" w:hAnsi="Palatino Linotype" w:cs="Arial"/>
          <w:b/>
          <w:sz w:val="24"/>
          <w:szCs w:val="24"/>
        </w:rPr>
        <w:t xml:space="preserve">      </w:t>
      </w:r>
      <w:r w:rsidRPr="0099691E">
        <w:rPr>
          <w:rFonts w:ascii="Palatino Linotype" w:hAnsi="Palatino Linotype" w:cs="Arial"/>
          <w:b/>
          <w:sz w:val="24"/>
          <w:szCs w:val="24"/>
        </w:rPr>
        <w:t xml:space="preserve">: </w:t>
      </w:r>
      <w:r w:rsidRPr="0099691E">
        <w:rPr>
          <w:rFonts w:ascii="Palatino Linotype" w:hAnsi="Palatino Linotype" w:cs="Arial"/>
          <w:sz w:val="24"/>
          <w:szCs w:val="24"/>
        </w:rPr>
        <w:t>Test case design, Test Execution, Bug Tracking and Reporting</w:t>
      </w:r>
    </w:p>
    <w:p w:rsidR="00E61E17" w:rsidRPr="0099691E" w:rsidRDefault="00E61E17" w:rsidP="00E61E17">
      <w:pPr>
        <w:numPr>
          <w:ilvl w:val="0"/>
          <w:numId w:val="10"/>
        </w:numPr>
        <w:tabs>
          <w:tab w:val="left" w:pos="1290"/>
          <w:tab w:val="left" w:pos="3060"/>
        </w:tabs>
        <w:suppressAutoHyphens w:val="0"/>
        <w:spacing w:after="0" w:line="240" w:lineRule="auto"/>
        <w:jc w:val="both"/>
        <w:rPr>
          <w:rFonts w:ascii="Palatino Linotype" w:hAnsi="Palatino Linotype" w:cs="Arial"/>
          <w:sz w:val="24"/>
          <w:szCs w:val="24"/>
        </w:rPr>
      </w:pPr>
      <w:r w:rsidRPr="0099691E">
        <w:rPr>
          <w:rFonts w:ascii="Palatino Linotype" w:hAnsi="Palatino Linotype" w:cs="Arial"/>
          <w:b/>
          <w:sz w:val="24"/>
          <w:szCs w:val="24"/>
        </w:rPr>
        <w:t xml:space="preserve">Functional Tool     </w:t>
      </w:r>
      <w:r w:rsidR="006434CC" w:rsidRPr="0099691E">
        <w:rPr>
          <w:rFonts w:ascii="Palatino Linotype" w:hAnsi="Palatino Linotype" w:cs="Arial"/>
          <w:b/>
          <w:sz w:val="24"/>
          <w:szCs w:val="24"/>
        </w:rPr>
        <w:t xml:space="preserve">                     </w:t>
      </w:r>
      <w:r w:rsidR="007D110C" w:rsidRPr="0099691E">
        <w:rPr>
          <w:rFonts w:ascii="Palatino Linotype" w:hAnsi="Palatino Linotype" w:cs="Arial"/>
          <w:b/>
          <w:sz w:val="24"/>
          <w:szCs w:val="24"/>
        </w:rPr>
        <w:t xml:space="preserve">  </w:t>
      </w:r>
      <w:r w:rsidRPr="0099691E">
        <w:rPr>
          <w:rFonts w:ascii="Palatino Linotype" w:hAnsi="Palatino Linotype" w:cs="Arial"/>
          <w:b/>
          <w:sz w:val="24"/>
          <w:szCs w:val="24"/>
        </w:rPr>
        <w:t>:</w:t>
      </w:r>
      <w:r w:rsidRPr="0099691E">
        <w:rPr>
          <w:rFonts w:ascii="Palatino Linotype" w:hAnsi="Palatino Linotype" w:cs="Arial"/>
          <w:sz w:val="24"/>
          <w:szCs w:val="24"/>
        </w:rPr>
        <w:t xml:space="preserve"> Selenium </w:t>
      </w:r>
      <w:proofErr w:type="spellStart"/>
      <w:r w:rsidRPr="0099691E">
        <w:rPr>
          <w:rFonts w:ascii="Palatino Linotype" w:hAnsi="Palatino Linotype" w:cs="Arial"/>
          <w:sz w:val="24"/>
          <w:szCs w:val="24"/>
        </w:rPr>
        <w:t>Webdriver</w:t>
      </w:r>
      <w:proofErr w:type="spellEnd"/>
      <w:r w:rsidRPr="0099691E">
        <w:rPr>
          <w:rFonts w:ascii="Palatino Linotype" w:hAnsi="Palatino Linotype" w:cs="Arial"/>
          <w:sz w:val="24"/>
          <w:szCs w:val="24"/>
        </w:rPr>
        <w:t>, Eclipse</w:t>
      </w:r>
    </w:p>
    <w:p w:rsidR="00E61E17" w:rsidRPr="0099691E" w:rsidRDefault="00E61E17" w:rsidP="00E61E17">
      <w:pPr>
        <w:numPr>
          <w:ilvl w:val="0"/>
          <w:numId w:val="10"/>
        </w:numPr>
        <w:tabs>
          <w:tab w:val="left" w:pos="1290"/>
          <w:tab w:val="left" w:pos="3060"/>
        </w:tabs>
        <w:suppressAutoHyphens w:val="0"/>
        <w:spacing w:after="0" w:line="240" w:lineRule="auto"/>
        <w:jc w:val="both"/>
        <w:rPr>
          <w:rFonts w:ascii="Palatino Linotype" w:hAnsi="Palatino Linotype" w:cs="Arial"/>
          <w:sz w:val="24"/>
          <w:szCs w:val="24"/>
        </w:rPr>
      </w:pPr>
      <w:r w:rsidRPr="0099691E">
        <w:rPr>
          <w:rFonts w:ascii="Palatino Linotype" w:hAnsi="Palatino Linotype" w:cs="Arial"/>
          <w:b/>
          <w:sz w:val="24"/>
          <w:szCs w:val="24"/>
        </w:rPr>
        <w:t xml:space="preserve">Framework             </w:t>
      </w:r>
      <w:r w:rsidR="006434CC" w:rsidRPr="0099691E">
        <w:rPr>
          <w:rFonts w:ascii="Palatino Linotype" w:hAnsi="Palatino Linotype" w:cs="Arial"/>
          <w:b/>
          <w:sz w:val="24"/>
          <w:szCs w:val="24"/>
        </w:rPr>
        <w:t xml:space="preserve">                     </w:t>
      </w:r>
      <w:r w:rsidR="0099691E" w:rsidRPr="0099691E">
        <w:rPr>
          <w:rFonts w:ascii="Palatino Linotype" w:hAnsi="Palatino Linotype" w:cs="Arial"/>
          <w:b/>
          <w:sz w:val="24"/>
          <w:szCs w:val="24"/>
        </w:rPr>
        <w:t xml:space="preserve"> </w:t>
      </w:r>
      <w:r w:rsidRPr="0099691E">
        <w:rPr>
          <w:rFonts w:ascii="Palatino Linotype" w:hAnsi="Palatino Linotype" w:cs="Arial"/>
          <w:b/>
          <w:sz w:val="24"/>
          <w:szCs w:val="24"/>
        </w:rPr>
        <w:t xml:space="preserve">: </w:t>
      </w:r>
      <w:r w:rsidRPr="0099691E">
        <w:rPr>
          <w:rFonts w:ascii="Palatino Linotype" w:hAnsi="Palatino Linotype" w:cs="Arial"/>
          <w:sz w:val="24"/>
          <w:szCs w:val="24"/>
        </w:rPr>
        <w:t xml:space="preserve">Hybrid Framework, </w:t>
      </w:r>
      <w:proofErr w:type="spellStart"/>
      <w:r w:rsidRPr="0099691E">
        <w:rPr>
          <w:rFonts w:ascii="Palatino Linotype" w:hAnsi="Palatino Linotype" w:cs="Arial"/>
          <w:sz w:val="24"/>
          <w:szCs w:val="24"/>
        </w:rPr>
        <w:t>TestNG</w:t>
      </w:r>
      <w:proofErr w:type="spellEnd"/>
    </w:p>
    <w:p w:rsidR="00E61E17" w:rsidRPr="0099691E" w:rsidRDefault="00E61E17" w:rsidP="00E61E17">
      <w:pPr>
        <w:numPr>
          <w:ilvl w:val="0"/>
          <w:numId w:val="10"/>
        </w:numPr>
        <w:tabs>
          <w:tab w:val="left" w:pos="1290"/>
          <w:tab w:val="left" w:pos="3060"/>
        </w:tabs>
        <w:suppressAutoHyphens w:val="0"/>
        <w:spacing w:after="0" w:line="240" w:lineRule="auto"/>
        <w:jc w:val="both"/>
        <w:rPr>
          <w:rFonts w:ascii="Palatino Linotype" w:hAnsi="Palatino Linotype" w:cs="Arial"/>
          <w:b/>
          <w:sz w:val="24"/>
          <w:szCs w:val="24"/>
        </w:rPr>
      </w:pPr>
      <w:r w:rsidRPr="0099691E">
        <w:rPr>
          <w:rFonts w:ascii="Palatino Linotype" w:hAnsi="Palatino Linotype" w:cs="Arial"/>
          <w:b/>
          <w:sz w:val="24"/>
          <w:szCs w:val="24"/>
        </w:rPr>
        <w:t>Project Management So</w:t>
      </w:r>
      <w:r w:rsidR="006434CC" w:rsidRPr="0099691E">
        <w:rPr>
          <w:rFonts w:ascii="Palatino Linotype" w:hAnsi="Palatino Linotype" w:cs="Arial"/>
          <w:b/>
          <w:sz w:val="24"/>
          <w:szCs w:val="24"/>
        </w:rPr>
        <w:t xml:space="preserve">ftware    </w:t>
      </w:r>
      <w:r w:rsidR="007D110C" w:rsidRPr="0099691E">
        <w:rPr>
          <w:rFonts w:ascii="Palatino Linotype" w:hAnsi="Palatino Linotype" w:cs="Arial"/>
          <w:b/>
          <w:sz w:val="24"/>
          <w:szCs w:val="24"/>
        </w:rPr>
        <w:t xml:space="preserve"> </w:t>
      </w:r>
      <w:r w:rsidRPr="0099691E">
        <w:rPr>
          <w:rFonts w:ascii="Palatino Linotype" w:hAnsi="Palatino Linotype" w:cs="Arial"/>
          <w:b/>
          <w:sz w:val="24"/>
          <w:szCs w:val="24"/>
        </w:rPr>
        <w:t xml:space="preserve">: </w:t>
      </w:r>
      <w:r w:rsidRPr="0099691E">
        <w:rPr>
          <w:rFonts w:ascii="Palatino Linotype" w:hAnsi="Palatino Linotype" w:cs="Arial"/>
          <w:sz w:val="24"/>
          <w:szCs w:val="24"/>
        </w:rPr>
        <w:t>Maven</w:t>
      </w:r>
    </w:p>
    <w:p w:rsidR="00E61E17" w:rsidRPr="0099691E" w:rsidRDefault="006434CC" w:rsidP="00E61E17">
      <w:pPr>
        <w:numPr>
          <w:ilvl w:val="0"/>
          <w:numId w:val="10"/>
        </w:numPr>
        <w:suppressAutoHyphens w:val="0"/>
        <w:spacing w:after="40" w:line="240" w:lineRule="auto"/>
        <w:jc w:val="both"/>
        <w:rPr>
          <w:rFonts w:ascii="Palatino Linotype" w:hAnsi="Palatino Linotype" w:cs="Arial"/>
          <w:b/>
          <w:sz w:val="24"/>
          <w:szCs w:val="24"/>
        </w:rPr>
      </w:pPr>
      <w:r w:rsidRPr="0099691E">
        <w:rPr>
          <w:rFonts w:ascii="Palatino Linotype" w:hAnsi="Palatino Linotype" w:cs="Arial"/>
          <w:b/>
          <w:sz w:val="24"/>
          <w:szCs w:val="24"/>
        </w:rPr>
        <w:t>SCM Tool</w:t>
      </w:r>
      <w:r w:rsidRPr="0099691E">
        <w:rPr>
          <w:rFonts w:ascii="Palatino Linotype" w:hAnsi="Palatino Linotype" w:cs="Arial"/>
          <w:b/>
          <w:sz w:val="24"/>
          <w:szCs w:val="24"/>
        </w:rPr>
        <w:tab/>
      </w:r>
      <w:r w:rsidRPr="0099691E">
        <w:rPr>
          <w:rFonts w:ascii="Palatino Linotype" w:hAnsi="Palatino Linotype" w:cs="Arial"/>
          <w:b/>
          <w:sz w:val="24"/>
          <w:szCs w:val="24"/>
        </w:rPr>
        <w:tab/>
        <w:t xml:space="preserve">              </w:t>
      </w:r>
      <w:r w:rsidR="00881587" w:rsidRPr="0099691E">
        <w:rPr>
          <w:rFonts w:ascii="Palatino Linotype" w:hAnsi="Palatino Linotype" w:cs="Arial"/>
          <w:b/>
          <w:sz w:val="24"/>
          <w:szCs w:val="24"/>
        </w:rPr>
        <w:t xml:space="preserve">  </w:t>
      </w:r>
      <w:r w:rsidR="00E61E17" w:rsidRPr="0099691E">
        <w:rPr>
          <w:rFonts w:ascii="Palatino Linotype" w:hAnsi="Palatino Linotype" w:cs="Arial"/>
          <w:b/>
          <w:sz w:val="24"/>
          <w:szCs w:val="24"/>
        </w:rPr>
        <w:t xml:space="preserve"> : </w:t>
      </w:r>
      <w:r w:rsidR="00E61E17" w:rsidRPr="0099691E">
        <w:rPr>
          <w:rFonts w:ascii="Palatino Linotype" w:hAnsi="Palatino Linotype" w:cs="Arial"/>
          <w:sz w:val="24"/>
          <w:szCs w:val="24"/>
        </w:rPr>
        <w:t>GitHub</w:t>
      </w:r>
    </w:p>
    <w:p w:rsidR="00E61E17" w:rsidRPr="007615D6" w:rsidRDefault="00E61E17" w:rsidP="007615D6">
      <w:pPr>
        <w:numPr>
          <w:ilvl w:val="0"/>
          <w:numId w:val="10"/>
        </w:numPr>
        <w:suppressAutoHyphens w:val="0"/>
        <w:spacing w:after="40" w:line="240" w:lineRule="auto"/>
        <w:jc w:val="both"/>
        <w:rPr>
          <w:rFonts w:ascii="Palatino Linotype" w:hAnsi="Palatino Linotype" w:cs="Arial"/>
          <w:b/>
          <w:sz w:val="24"/>
          <w:szCs w:val="24"/>
        </w:rPr>
      </w:pPr>
      <w:r w:rsidRPr="0099691E">
        <w:rPr>
          <w:rFonts w:ascii="Palatino Linotype" w:hAnsi="Palatino Linotype" w:cs="Arial"/>
          <w:b/>
          <w:sz w:val="24"/>
          <w:szCs w:val="24"/>
        </w:rPr>
        <w:t>Test Managem</w:t>
      </w:r>
      <w:r w:rsidR="006434CC" w:rsidRPr="0099691E">
        <w:rPr>
          <w:rFonts w:ascii="Palatino Linotype" w:hAnsi="Palatino Linotype" w:cs="Arial"/>
          <w:b/>
          <w:sz w:val="24"/>
          <w:szCs w:val="24"/>
        </w:rPr>
        <w:t xml:space="preserve">ent tool:                </w:t>
      </w:r>
      <w:r w:rsidRPr="0099691E">
        <w:rPr>
          <w:rFonts w:ascii="Palatino Linotype" w:hAnsi="Palatino Linotype" w:cs="Arial"/>
          <w:b/>
          <w:sz w:val="24"/>
          <w:szCs w:val="24"/>
        </w:rPr>
        <w:t xml:space="preserve"> : </w:t>
      </w:r>
      <w:r w:rsidRPr="0099691E">
        <w:rPr>
          <w:rFonts w:ascii="Palatino Linotype" w:hAnsi="Palatino Linotype" w:cs="Arial"/>
          <w:sz w:val="24"/>
          <w:szCs w:val="24"/>
        </w:rPr>
        <w:t xml:space="preserve">ALM </w:t>
      </w:r>
    </w:p>
    <w:p w:rsidR="00E61E17" w:rsidRPr="0099691E" w:rsidRDefault="00E61E17" w:rsidP="00E61E17">
      <w:pPr>
        <w:numPr>
          <w:ilvl w:val="0"/>
          <w:numId w:val="10"/>
        </w:numPr>
        <w:tabs>
          <w:tab w:val="left" w:pos="1290"/>
          <w:tab w:val="left" w:pos="3060"/>
        </w:tabs>
        <w:suppressAutoHyphens w:val="0"/>
        <w:spacing w:after="0" w:line="240" w:lineRule="auto"/>
        <w:jc w:val="both"/>
        <w:rPr>
          <w:rFonts w:ascii="Palatino Linotype" w:hAnsi="Palatino Linotype" w:cs="Arial"/>
          <w:b/>
          <w:sz w:val="24"/>
          <w:szCs w:val="24"/>
        </w:rPr>
      </w:pPr>
      <w:r w:rsidRPr="0099691E">
        <w:rPr>
          <w:rFonts w:ascii="Palatino Linotype" w:hAnsi="Palatino Linotype" w:cs="Arial"/>
          <w:b/>
          <w:sz w:val="24"/>
          <w:szCs w:val="24"/>
        </w:rPr>
        <w:t>Operating systems</w:t>
      </w:r>
      <w:r w:rsidRPr="0099691E">
        <w:rPr>
          <w:rFonts w:ascii="Palatino Linotype" w:hAnsi="Palatino Linotype" w:cs="Arial"/>
          <w:b/>
          <w:sz w:val="24"/>
          <w:szCs w:val="24"/>
        </w:rPr>
        <w:tab/>
      </w:r>
      <w:r w:rsidRPr="0099691E">
        <w:rPr>
          <w:rFonts w:ascii="Palatino Linotype" w:hAnsi="Palatino Linotype" w:cs="Arial"/>
          <w:b/>
          <w:sz w:val="24"/>
          <w:szCs w:val="24"/>
        </w:rPr>
        <w:tab/>
      </w:r>
      <w:r w:rsidR="00881587" w:rsidRPr="0099691E">
        <w:rPr>
          <w:rFonts w:ascii="Palatino Linotype" w:hAnsi="Palatino Linotype" w:cs="Arial"/>
          <w:b/>
          <w:sz w:val="24"/>
          <w:szCs w:val="24"/>
        </w:rPr>
        <w:t xml:space="preserve">     </w:t>
      </w:r>
      <w:r w:rsidR="007D110C" w:rsidRPr="0099691E">
        <w:rPr>
          <w:rFonts w:ascii="Palatino Linotype" w:hAnsi="Palatino Linotype" w:cs="Arial"/>
          <w:b/>
          <w:sz w:val="24"/>
          <w:szCs w:val="24"/>
        </w:rPr>
        <w:t xml:space="preserve"> </w:t>
      </w:r>
      <w:r w:rsidRPr="0099691E">
        <w:rPr>
          <w:rFonts w:ascii="Palatino Linotype" w:hAnsi="Palatino Linotype" w:cs="Arial"/>
          <w:b/>
          <w:sz w:val="24"/>
          <w:szCs w:val="24"/>
        </w:rPr>
        <w:t>:</w:t>
      </w:r>
      <w:r w:rsidRPr="0099691E">
        <w:rPr>
          <w:rFonts w:ascii="Palatino Linotype" w:hAnsi="Palatino Linotype" w:cs="Arial"/>
          <w:sz w:val="24"/>
          <w:szCs w:val="24"/>
        </w:rPr>
        <w:t xml:space="preserve"> MS Windows family</w:t>
      </w:r>
    </w:p>
    <w:p w:rsidR="00E61E17" w:rsidRPr="0099691E" w:rsidRDefault="00E61E17" w:rsidP="00E61E17">
      <w:pPr>
        <w:numPr>
          <w:ilvl w:val="0"/>
          <w:numId w:val="10"/>
        </w:numPr>
        <w:tabs>
          <w:tab w:val="left" w:pos="1290"/>
          <w:tab w:val="left" w:pos="3060"/>
        </w:tabs>
        <w:suppressAutoHyphens w:val="0"/>
        <w:spacing w:after="0" w:line="240" w:lineRule="auto"/>
        <w:jc w:val="both"/>
        <w:rPr>
          <w:rFonts w:ascii="Palatino Linotype" w:hAnsi="Palatino Linotype" w:cs="Arial"/>
          <w:b/>
          <w:sz w:val="24"/>
          <w:szCs w:val="24"/>
        </w:rPr>
      </w:pPr>
      <w:r w:rsidRPr="0099691E">
        <w:rPr>
          <w:rFonts w:ascii="Palatino Linotype" w:hAnsi="Palatino Linotype" w:cs="Arial"/>
          <w:b/>
          <w:sz w:val="24"/>
          <w:szCs w:val="24"/>
        </w:rPr>
        <w:t>Language</w:t>
      </w:r>
      <w:r w:rsidRPr="0099691E">
        <w:rPr>
          <w:rFonts w:ascii="Palatino Linotype" w:hAnsi="Palatino Linotype" w:cs="Arial"/>
          <w:b/>
          <w:sz w:val="24"/>
          <w:szCs w:val="24"/>
        </w:rPr>
        <w:tab/>
      </w:r>
      <w:r w:rsidR="00881587" w:rsidRPr="0099691E">
        <w:rPr>
          <w:rFonts w:ascii="Palatino Linotype" w:hAnsi="Palatino Linotype" w:cs="Arial"/>
          <w:b/>
          <w:sz w:val="24"/>
          <w:szCs w:val="24"/>
        </w:rPr>
        <w:tab/>
        <w:t xml:space="preserve">     </w:t>
      </w:r>
      <w:r w:rsidR="007D110C" w:rsidRPr="0099691E">
        <w:rPr>
          <w:rFonts w:ascii="Palatino Linotype" w:hAnsi="Palatino Linotype" w:cs="Arial"/>
          <w:b/>
          <w:sz w:val="24"/>
          <w:szCs w:val="24"/>
        </w:rPr>
        <w:t xml:space="preserve"> </w:t>
      </w:r>
      <w:r w:rsidRPr="0099691E">
        <w:rPr>
          <w:rFonts w:ascii="Palatino Linotype" w:hAnsi="Palatino Linotype" w:cs="Arial"/>
          <w:b/>
          <w:sz w:val="24"/>
          <w:szCs w:val="24"/>
        </w:rPr>
        <w:t xml:space="preserve">: </w:t>
      </w:r>
      <w:r w:rsidRPr="0099691E">
        <w:rPr>
          <w:rFonts w:ascii="Palatino Linotype" w:hAnsi="Palatino Linotype" w:cs="Arial"/>
          <w:bCs/>
          <w:sz w:val="24"/>
          <w:szCs w:val="24"/>
        </w:rPr>
        <w:t>Core java</w:t>
      </w:r>
    </w:p>
    <w:p w:rsidR="00E61E17" w:rsidRPr="0099691E" w:rsidRDefault="00E61E17" w:rsidP="00E61E17">
      <w:pPr>
        <w:numPr>
          <w:ilvl w:val="0"/>
          <w:numId w:val="10"/>
        </w:numPr>
        <w:tabs>
          <w:tab w:val="left" w:pos="1290"/>
          <w:tab w:val="left" w:pos="3060"/>
        </w:tabs>
        <w:suppressAutoHyphens w:val="0"/>
        <w:spacing w:after="0" w:line="240" w:lineRule="auto"/>
        <w:jc w:val="both"/>
        <w:rPr>
          <w:rFonts w:ascii="Palatino Linotype" w:hAnsi="Palatino Linotype" w:cs="Arial"/>
          <w:b/>
          <w:sz w:val="24"/>
          <w:szCs w:val="24"/>
        </w:rPr>
      </w:pPr>
      <w:r w:rsidRPr="0099691E">
        <w:rPr>
          <w:rFonts w:ascii="Palatino Linotype" w:hAnsi="Palatino Linotype" w:cs="Arial"/>
          <w:b/>
          <w:sz w:val="24"/>
          <w:szCs w:val="24"/>
        </w:rPr>
        <w:t xml:space="preserve">RDBMS and Tool </w:t>
      </w:r>
      <w:r w:rsidRPr="0099691E">
        <w:rPr>
          <w:rFonts w:ascii="Palatino Linotype" w:hAnsi="Palatino Linotype" w:cs="Arial"/>
          <w:b/>
          <w:sz w:val="24"/>
          <w:szCs w:val="24"/>
        </w:rPr>
        <w:tab/>
        <w:t xml:space="preserve">          </w:t>
      </w:r>
      <w:r w:rsidR="00881587" w:rsidRPr="0099691E">
        <w:rPr>
          <w:rFonts w:ascii="Palatino Linotype" w:hAnsi="Palatino Linotype" w:cs="Arial"/>
          <w:b/>
          <w:sz w:val="24"/>
          <w:szCs w:val="24"/>
        </w:rPr>
        <w:t xml:space="preserve">   </w:t>
      </w:r>
      <w:r w:rsidRPr="0099691E">
        <w:rPr>
          <w:rFonts w:ascii="Palatino Linotype" w:hAnsi="Palatino Linotype" w:cs="Arial"/>
          <w:b/>
          <w:sz w:val="24"/>
          <w:szCs w:val="24"/>
        </w:rPr>
        <w:t xml:space="preserve"> : </w:t>
      </w:r>
      <w:proofErr w:type="spellStart"/>
      <w:r w:rsidRPr="0099691E">
        <w:rPr>
          <w:rFonts w:ascii="Palatino Linotype" w:hAnsi="Palatino Linotype" w:cs="Arial"/>
          <w:sz w:val="24"/>
          <w:szCs w:val="24"/>
        </w:rPr>
        <w:t>Sql</w:t>
      </w:r>
      <w:proofErr w:type="spellEnd"/>
      <w:r w:rsidRPr="0099691E">
        <w:rPr>
          <w:rFonts w:ascii="Palatino Linotype" w:hAnsi="Palatino Linotype" w:cs="Arial"/>
          <w:sz w:val="24"/>
          <w:szCs w:val="24"/>
        </w:rPr>
        <w:t xml:space="preserve">-server 2000, </w:t>
      </w:r>
    </w:p>
    <w:p w:rsidR="00E61E17" w:rsidRPr="0099691E" w:rsidRDefault="00E61E17" w:rsidP="00E61E17">
      <w:pPr>
        <w:tabs>
          <w:tab w:val="left" w:pos="1290"/>
          <w:tab w:val="left" w:pos="3060"/>
        </w:tabs>
        <w:suppressAutoHyphens w:val="0"/>
        <w:spacing w:after="0" w:line="240" w:lineRule="auto"/>
        <w:jc w:val="both"/>
        <w:rPr>
          <w:rFonts w:ascii="Palatino Linotype" w:hAnsi="Palatino Linotype" w:cs="Arial"/>
          <w:b/>
          <w:sz w:val="24"/>
          <w:szCs w:val="24"/>
        </w:rPr>
      </w:pPr>
    </w:p>
    <w:p w:rsidR="00E61E17" w:rsidRPr="0099691E" w:rsidRDefault="00E61E17" w:rsidP="00E61E17">
      <w:pPr>
        <w:tabs>
          <w:tab w:val="left" w:pos="1290"/>
          <w:tab w:val="left" w:pos="3060"/>
        </w:tabs>
        <w:suppressAutoHyphens w:val="0"/>
        <w:spacing w:after="0" w:line="240" w:lineRule="auto"/>
        <w:jc w:val="both"/>
        <w:rPr>
          <w:rFonts w:ascii="Palatino Linotype" w:hAnsi="Palatino Linotype" w:cs="Arial"/>
          <w:b/>
          <w:sz w:val="24"/>
          <w:szCs w:val="24"/>
        </w:rPr>
      </w:pPr>
    </w:p>
    <w:p w:rsidR="00E61E17" w:rsidRPr="0099691E" w:rsidRDefault="00E61E17" w:rsidP="00E61E17">
      <w:pPr>
        <w:shd w:val="clear" w:color="auto" w:fill="D9D9D9"/>
        <w:jc w:val="both"/>
        <w:rPr>
          <w:rFonts w:ascii="Palatino Linotype" w:hAnsi="Palatino Linotype" w:cs="Arial"/>
          <w:b/>
          <w:i/>
          <w:sz w:val="24"/>
          <w:szCs w:val="24"/>
        </w:rPr>
      </w:pPr>
      <w:r w:rsidRPr="0099691E">
        <w:rPr>
          <w:rFonts w:ascii="Palatino Linotype" w:hAnsi="Palatino Linotype" w:cs="Arial"/>
          <w:b/>
          <w:i/>
          <w:sz w:val="24"/>
          <w:szCs w:val="24"/>
        </w:rPr>
        <w:t xml:space="preserve">Projects Handled </w:t>
      </w:r>
    </w:p>
    <w:p w:rsidR="0017400B" w:rsidRPr="0099691E" w:rsidRDefault="0017400B" w:rsidP="0017400B">
      <w:pPr>
        <w:pStyle w:val="PlainText"/>
        <w:ind w:right="-180"/>
        <w:jc w:val="both"/>
        <w:rPr>
          <w:rFonts w:ascii="Palatino Linotype" w:hAnsi="Palatino Linotype" w:cs="Arial"/>
          <w:sz w:val="24"/>
          <w:szCs w:val="24"/>
          <w:lang w:eastAsia="en-US"/>
        </w:rPr>
      </w:pPr>
      <w:r w:rsidRPr="0099691E">
        <w:rPr>
          <w:rFonts w:ascii="Palatino Linotype" w:hAnsi="Palatino Linotype" w:cs="Arial"/>
          <w:b/>
          <w:sz w:val="24"/>
          <w:szCs w:val="24"/>
          <w:lang w:eastAsia="en-US"/>
        </w:rPr>
        <w:t>Project Title</w:t>
      </w:r>
      <w:r w:rsidRPr="0099691E">
        <w:rPr>
          <w:rFonts w:ascii="Palatino Linotype" w:hAnsi="Palatino Linotype" w:cs="Arial"/>
          <w:b/>
          <w:sz w:val="24"/>
          <w:szCs w:val="24"/>
          <w:lang w:eastAsia="en-US"/>
        </w:rPr>
        <w:tab/>
      </w:r>
      <w:r w:rsidRPr="0099691E">
        <w:rPr>
          <w:rFonts w:ascii="Palatino Linotype" w:hAnsi="Palatino Linotype" w:cs="Arial"/>
          <w:sz w:val="24"/>
          <w:szCs w:val="24"/>
          <w:lang w:eastAsia="en-US"/>
        </w:rPr>
        <w:tab/>
        <w:t xml:space="preserve">: </w:t>
      </w:r>
      <w:r w:rsidRPr="0099691E">
        <w:rPr>
          <w:rFonts w:ascii="Palatino Linotype" w:hAnsi="Palatino Linotype"/>
          <w:b/>
          <w:sz w:val="24"/>
          <w:szCs w:val="24"/>
          <w:lang w:val="en-GB"/>
        </w:rPr>
        <w:t>Stock Accounting</w:t>
      </w:r>
    </w:p>
    <w:p w:rsidR="006434CC" w:rsidRPr="0099691E" w:rsidRDefault="0017400B" w:rsidP="0099691E">
      <w:pPr>
        <w:spacing w:after="0" w:line="240" w:lineRule="auto"/>
        <w:jc w:val="both"/>
        <w:rPr>
          <w:rFonts w:ascii="Palatino Linotype" w:hAnsi="Palatino Linotype" w:cs="Arial"/>
          <w:sz w:val="24"/>
          <w:szCs w:val="24"/>
        </w:rPr>
      </w:pPr>
      <w:r w:rsidRPr="0099691E">
        <w:rPr>
          <w:rFonts w:ascii="Palatino Linotype" w:hAnsi="Palatino Linotype" w:cs="Arial"/>
          <w:b/>
          <w:sz w:val="24"/>
          <w:szCs w:val="24"/>
        </w:rPr>
        <w:t>Team Size</w:t>
      </w:r>
      <w:r w:rsidR="006434CC" w:rsidRPr="0099691E">
        <w:rPr>
          <w:rFonts w:ascii="Palatino Linotype" w:hAnsi="Palatino Linotype" w:cs="Arial"/>
          <w:sz w:val="24"/>
          <w:szCs w:val="24"/>
        </w:rPr>
        <w:t xml:space="preserve">               </w:t>
      </w:r>
      <w:r w:rsidRPr="0099691E">
        <w:rPr>
          <w:rFonts w:ascii="Palatino Linotype" w:hAnsi="Palatino Linotype" w:cs="Arial"/>
          <w:sz w:val="24"/>
          <w:szCs w:val="24"/>
        </w:rPr>
        <w:t>:  4</w:t>
      </w:r>
    </w:p>
    <w:p w:rsidR="0017400B" w:rsidRPr="0099691E" w:rsidRDefault="0017400B" w:rsidP="006434CC">
      <w:pPr>
        <w:spacing w:after="0"/>
        <w:jc w:val="both"/>
        <w:rPr>
          <w:rFonts w:ascii="Palatino Linotype" w:hAnsi="Palatino Linotype" w:cs="Arial"/>
          <w:sz w:val="24"/>
          <w:szCs w:val="24"/>
        </w:rPr>
      </w:pPr>
      <w:r w:rsidRPr="0099691E">
        <w:rPr>
          <w:rFonts w:ascii="Palatino Linotype" w:hAnsi="Palatino Linotype" w:cs="Arial"/>
          <w:b/>
          <w:sz w:val="24"/>
          <w:szCs w:val="24"/>
        </w:rPr>
        <w:t>Tools</w:t>
      </w:r>
      <w:r w:rsidR="006434CC" w:rsidRPr="0099691E">
        <w:rPr>
          <w:rFonts w:ascii="Palatino Linotype" w:hAnsi="Palatino Linotype" w:cs="Arial"/>
          <w:sz w:val="24"/>
          <w:szCs w:val="24"/>
        </w:rPr>
        <w:t xml:space="preserve">                   </w:t>
      </w:r>
      <w:r w:rsidRPr="0099691E">
        <w:rPr>
          <w:rFonts w:ascii="Palatino Linotype" w:hAnsi="Palatino Linotype" w:cs="Arial"/>
          <w:sz w:val="24"/>
          <w:szCs w:val="24"/>
        </w:rPr>
        <w:t xml:space="preserve">    : </w:t>
      </w:r>
      <w:proofErr w:type="spellStart"/>
      <w:r w:rsidRPr="0099691E">
        <w:rPr>
          <w:rFonts w:ascii="Palatino Linotype" w:hAnsi="Palatino Linotype" w:cs="Arial"/>
          <w:b/>
          <w:sz w:val="24"/>
          <w:szCs w:val="24"/>
        </w:rPr>
        <w:t>Webdriver</w:t>
      </w:r>
      <w:proofErr w:type="spellEnd"/>
      <w:r w:rsidRPr="0099691E">
        <w:rPr>
          <w:rFonts w:ascii="Palatino Linotype" w:hAnsi="Palatino Linotype" w:cs="Arial"/>
          <w:b/>
          <w:sz w:val="24"/>
          <w:szCs w:val="24"/>
        </w:rPr>
        <w:t xml:space="preserve"> with Hybrid framework, Maven, Jenkins , ALM</w:t>
      </w:r>
    </w:p>
    <w:p w:rsidR="0017400B" w:rsidRPr="0099691E" w:rsidRDefault="0017400B" w:rsidP="006434CC">
      <w:pPr>
        <w:tabs>
          <w:tab w:val="left" w:pos="2028"/>
        </w:tabs>
        <w:spacing w:after="0"/>
        <w:jc w:val="both"/>
        <w:rPr>
          <w:rFonts w:ascii="Palatino Linotype" w:hAnsi="Palatino Linotype" w:cs="Arial"/>
          <w:sz w:val="24"/>
          <w:szCs w:val="24"/>
        </w:rPr>
      </w:pPr>
      <w:r w:rsidRPr="0099691E">
        <w:rPr>
          <w:rFonts w:ascii="Palatino Linotype" w:hAnsi="Palatino Linotype" w:cs="Arial"/>
          <w:b/>
          <w:sz w:val="24"/>
          <w:szCs w:val="24"/>
        </w:rPr>
        <w:t>Testing</w:t>
      </w:r>
      <w:r w:rsidR="006434CC" w:rsidRPr="0099691E">
        <w:rPr>
          <w:rFonts w:ascii="Palatino Linotype" w:hAnsi="Palatino Linotype" w:cs="Arial"/>
          <w:sz w:val="24"/>
          <w:szCs w:val="24"/>
        </w:rPr>
        <w:tab/>
        <w:t xml:space="preserve"> </w:t>
      </w:r>
      <w:r w:rsidRPr="0099691E">
        <w:rPr>
          <w:rFonts w:ascii="Palatino Linotype" w:hAnsi="Palatino Linotype" w:cs="Arial"/>
          <w:sz w:val="24"/>
          <w:szCs w:val="24"/>
        </w:rPr>
        <w:t xml:space="preserve"> : </w:t>
      </w:r>
      <w:r w:rsidRPr="0099691E">
        <w:rPr>
          <w:rFonts w:ascii="Palatino Linotype" w:hAnsi="Palatino Linotype" w:cs="Arial"/>
          <w:b/>
          <w:sz w:val="24"/>
          <w:szCs w:val="24"/>
        </w:rPr>
        <w:t>Manual and Automation</w:t>
      </w:r>
    </w:p>
    <w:p w:rsidR="0017400B" w:rsidRPr="0099691E" w:rsidRDefault="0017400B" w:rsidP="006434CC">
      <w:pPr>
        <w:spacing w:after="0"/>
        <w:jc w:val="both"/>
        <w:rPr>
          <w:rFonts w:ascii="Palatino Linotype" w:hAnsi="Palatino Linotype" w:cs="Arial"/>
          <w:sz w:val="24"/>
          <w:szCs w:val="24"/>
        </w:rPr>
      </w:pPr>
      <w:r w:rsidRPr="0099691E">
        <w:rPr>
          <w:rFonts w:ascii="Palatino Linotype" w:hAnsi="Palatino Linotype" w:cs="Arial"/>
          <w:b/>
          <w:sz w:val="24"/>
          <w:szCs w:val="24"/>
        </w:rPr>
        <w:t>Client</w:t>
      </w:r>
      <w:r w:rsidRPr="0099691E">
        <w:rPr>
          <w:rFonts w:ascii="Palatino Linotype" w:hAnsi="Palatino Linotype" w:cs="Arial"/>
          <w:b/>
          <w:sz w:val="24"/>
          <w:szCs w:val="24"/>
        </w:rPr>
        <w:tab/>
      </w:r>
      <w:r w:rsidRPr="0099691E">
        <w:rPr>
          <w:rFonts w:ascii="Palatino Linotype" w:hAnsi="Palatino Linotype" w:cs="Arial"/>
          <w:sz w:val="24"/>
          <w:szCs w:val="24"/>
        </w:rPr>
        <w:tab/>
      </w:r>
      <w:r w:rsidRPr="0099691E">
        <w:rPr>
          <w:rFonts w:ascii="Palatino Linotype" w:hAnsi="Palatino Linotype" w:cs="Arial"/>
          <w:sz w:val="24"/>
          <w:szCs w:val="24"/>
        </w:rPr>
        <w:tab/>
        <w:t xml:space="preserve">:  </w:t>
      </w:r>
      <w:r w:rsidRPr="0099691E">
        <w:rPr>
          <w:rFonts w:ascii="Palatino Linotype" w:hAnsi="Palatino Linotype"/>
          <w:sz w:val="24"/>
          <w:szCs w:val="24"/>
        </w:rPr>
        <w:t>MISUMI (UK)</w:t>
      </w:r>
    </w:p>
    <w:p w:rsidR="0017400B" w:rsidRPr="00D02F1B" w:rsidRDefault="0017400B" w:rsidP="0017400B">
      <w:pPr>
        <w:pStyle w:val="PlainText"/>
        <w:jc w:val="both"/>
        <w:rPr>
          <w:rFonts w:ascii="Palatino Linotype" w:hAnsi="Palatino Linotype" w:cs="Arial"/>
          <w:sz w:val="24"/>
          <w:szCs w:val="24"/>
          <w:lang w:val="en-US"/>
        </w:rPr>
      </w:pPr>
      <w:r w:rsidRPr="0099691E">
        <w:rPr>
          <w:rFonts w:ascii="Palatino Linotype" w:hAnsi="Palatino Linotype" w:cs="Arial"/>
          <w:b/>
          <w:sz w:val="24"/>
          <w:szCs w:val="24"/>
          <w:lang w:eastAsia="en-US"/>
        </w:rPr>
        <w:t>Environment</w:t>
      </w:r>
      <w:r w:rsidR="006434CC" w:rsidRPr="0099691E">
        <w:rPr>
          <w:rFonts w:ascii="Palatino Linotype" w:hAnsi="Palatino Linotype" w:cs="Arial"/>
          <w:b/>
          <w:sz w:val="24"/>
          <w:szCs w:val="24"/>
          <w:lang w:eastAsia="en-US"/>
        </w:rPr>
        <w:tab/>
        <w:t xml:space="preserve">          </w:t>
      </w:r>
      <w:r w:rsidRPr="0099691E">
        <w:rPr>
          <w:rFonts w:ascii="Palatino Linotype" w:hAnsi="Palatino Linotype" w:cs="Arial"/>
          <w:b/>
          <w:sz w:val="24"/>
          <w:szCs w:val="24"/>
          <w:lang w:eastAsia="en-US"/>
        </w:rPr>
        <w:t xml:space="preserve"> </w:t>
      </w:r>
      <w:r w:rsidR="00D02F1B">
        <w:rPr>
          <w:rFonts w:ascii="Palatino Linotype" w:hAnsi="Palatino Linotype" w:cs="Arial"/>
          <w:sz w:val="24"/>
          <w:szCs w:val="24"/>
          <w:lang w:eastAsia="en-US"/>
        </w:rPr>
        <w:t xml:space="preserve">: Windows 7, Java, </w:t>
      </w:r>
    </w:p>
    <w:p w:rsidR="00E61E17" w:rsidRPr="0099691E" w:rsidRDefault="0017400B" w:rsidP="0017400B">
      <w:pPr>
        <w:spacing w:after="40"/>
        <w:ind w:left="2160" w:hanging="2160"/>
        <w:jc w:val="both"/>
        <w:rPr>
          <w:rFonts w:ascii="Palatino Linotype" w:hAnsi="Palatino Linotype" w:cs="Arial"/>
          <w:sz w:val="24"/>
          <w:szCs w:val="24"/>
        </w:rPr>
      </w:pPr>
      <w:r w:rsidRPr="0099691E">
        <w:rPr>
          <w:rFonts w:ascii="Palatino Linotype" w:hAnsi="Palatino Linotype" w:cs="Arial"/>
          <w:b/>
          <w:sz w:val="24"/>
          <w:szCs w:val="24"/>
        </w:rPr>
        <w:t>Role</w:t>
      </w:r>
      <w:r w:rsidRPr="0099691E">
        <w:rPr>
          <w:rFonts w:ascii="Palatino Linotype" w:hAnsi="Palatino Linotype" w:cs="Arial"/>
          <w:sz w:val="24"/>
          <w:szCs w:val="24"/>
        </w:rPr>
        <w:tab/>
        <w:t>: Test Analyst</w:t>
      </w:r>
      <w:r w:rsidR="00E61E17" w:rsidRPr="0099691E">
        <w:rPr>
          <w:rFonts w:ascii="Palatino Linotype" w:hAnsi="Palatino Linotype" w:cs="Arial"/>
          <w:sz w:val="24"/>
          <w:szCs w:val="24"/>
        </w:rPr>
        <w:t>.</w:t>
      </w:r>
    </w:p>
    <w:p w:rsidR="0017400B" w:rsidRPr="0099691E" w:rsidRDefault="0017400B" w:rsidP="00E61E17">
      <w:pPr>
        <w:spacing w:after="40"/>
        <w:ind w:left="2160" w:hanging="2160"/>
        <w:jc w:val="both"/>
        <w:rPr>
          <w:rFonts w:ascii="Palatino Linotype" w:hAnsi="Palatino Linotype" w:cs="Arial"/>
          <w:sz w:val="24"/>
          <w:szCs w:val="24"/>
        </w:rPr>
      </w:pPr>
    </w:p>
    <w:p w:rsidR="0017400B" w:rsidRPr="0099691E" w:rsidRDefault="00E61E17" w:rsidP="00881587">
      <w:pPr>
        <w:pStyle w:val="Heading1"/>
        <w:jc w:val="both"/>
        <w:rPr>
          <w:rFonts w:ascii="Palatino Linotype" w:hAnsi="Palatino Linotype" w:cs="Arial"/>
          <w:sz w:val="24"/>
          <w:szCs w:val="24"/>
        </w:rPr>
      </w:pPr>
      <w:r w:rsidRPr="0099691E">
        <w:rPr>
          <w:rFonts w:ascii="Palatino Linotype" w:hAnsi="Palatino Linotype" w:cs="Arial"/>
          <w:sz w:val="24"/>
          <w:szCs w:val="24"/>
        </w:rPr>
        <w:t>Description</w:t>
      </w:r>
    </w:p>
    <w:p w:rsidR="006434CC" w:rsidRPr="0099691E" w:rsidRDefault="006434CC" w:rsidP="00881587">
      <w:pPr>
        <w:pStyle w:val="HTMLPreformatted"/>
        <w:shd w:val="clear" w:color="auto" w:fill="FFFFFF"/>
        <w:rPr>
          <w:rFonts w:ascii="Calibri" w:eastAsia="Calibri" w:hAnsi="Calibri" w:cs="Cordia New"/>
          <w:sz w:val="24"/>
          <w:szCs w:val="24"/>
          <w:lang w:val="en-GB" w:eastAsia="he-IL" w:bidi="he-IL"/>
        </w:rPr>
      </w:pPr>
      <w:r w:rsidRPr="0099691E">
        <w:rPr>
          <w:rFonts w:ascii="Calibri" w:eastAsia="Calibri" w:hAnsi="Calibri" w:cs="Cordia New"/>
          <w:sz w:val="24"/>
          <w:szCs w:val="24"/>
          <w:lang w:val="en-GB" w:eastAsia="he-IL" w:bidi="he-IL"/>
        </w:rPr>
        <w:t xml:space="preserve">                           </w:t>
      </w:r>
    </w:p>
    <w:p w:rsidR="00E61E17" w:rsidRPr="0099691E" w:rsidRDefault="006434CC" w:rsidP="00881587">
      <w:pPr>
        <w:pStyle w:val="HTMLPreformatted"/>
        <w:shd w:val="clear" w:color="auto" w:fill="FFFFFF"/>
        <w:rPr>
          <w:rFonts w:ascii="Palatino Linotype" w:hAnsi="Palatino Linotype"/>
          <w:color w:val="000000"/>
          <w:sz w:val="24"/>
          <w:szCs w:val="24"/>
        </w:rPr>
      </w:pPr>
      <w:r w:rsidRPr="0099691E">
        <w:rPr>
          <w:rFonts w:ascii="Calibri" w:eastAsia="Calibri" w:hAnsi="Calibri" w:cs="Cordia New"/>
          <w:sz w:val="24"/>
          <w:szCs w:val="24"/>
          <w:lang w:val="en-GB" w:eastAsia="he-IL" w:bidi="he-IL"/>
        </w:rPr>
        <w:t xml:space="preserve">                    </w:t>
      </w:r>
      <w:r w:rsidR="00B86E14" w:rsidRPr="0099691E">
        <w:rPr>
          <w:rFonts w:ascii="Palatino Linotype" w:hAnsi="Palatino Linotype"/>
          <w:color w:val="000000"/>
          <w:sz w:val="24"/>
          <w:szCs w:val="24"/>
        </w:rPr>
        <w:t>STOCK ACCOUNTING is</w:t>
      </w:r>
      <w:r w:rsidR="00E61E17" w:rsidRPr="0099691E">
        <w:rPr>
          <w:rFonts w:ascii="Palatino Linotype" w:hAnsi="Palatino Linotype"/>
          <w:color w:val="000000"/>
          <w:sz w:val="24"/>
          <w:szCs w:val="24"/>
        </w:rPr>
        <w:t xml:space="preserve"> one of the </w:t>
      </w:r>
      <w:r w:rsidR="00B86E14" w:rsidRPr="0099691E">
        <w:rPr>
          <w:rFonts w:ascii="Palatino Linotype" w:hAnsi="Palatino Linotype"/>
          <w:color w:val="000000"/>
          <w:sz w:val="24"/>
          <w:szCs w:val="24"/>
        </w:rPr>
        <w:t>biggest</w:t>
      </w:r>
      <w:r w:rsidR="00E61E17" w:rsidRPr="0099691E">
        <w:rPr>
          <w:rFonts w:ascii="Palatino Linotype" w:hAnsi="Palatino Linotype"/>
          <w:color w:val="000000"/>
          <w:sz w:val="24"/>
          <w:szCs w:val="24"/>
        </w:rPr>
        <w:t xml:space="preserve"> chain of Retail Stores in UK, which sells Provisions, Food &amp; Beverages, Furniture, Electronics, etc. </w:t>
      </w:r>
      <w:proofErr w:type="spellStart"/>
      <w:r w:rsidR="00E61E17" w:rsidRPr="0099691E">
        <w:rPr>
          <w:rFonts w:ascii="Palatino Linotype" w:hAnsi="Palatino Linotype"/>
          <w:color w:val="000000"/>
          <w:sz w:val="24"/>
          <w:szCs w:val="24"/>
        </w:rPr>
        <w:t>Erp</w:t>
      </w:r>
      <w:proofErr w:type="spellEnd"/>
      <w:r w:rsidR="00E61E17" w:rsidRPr="0099691E">
        <w:rPr>
          <w:rFonts w:ascii="Palatino Linotype" w:hAnsi="Palatino Linotype"/>
          <w:color w:val="000000"/>
          <w:sz w:val="24"/>
          <w:szCs w:val="24"/>
        </w:rPr>
        <w:t xml:space="preserve"> is the process by which a company manages and integrates important parts of a business such as planning, purchasing, inventory, sales, marketing, finance and human resources. This ERP system is mainly used for Inventory management knowing what they have in warehouse </w:t>
      </w:r>
    </w:p>
    <w:p w:rsidR="0017400B" w:rsidRPr="0099691E" w:rsidRDefault="00E61E17" w:rsidP="0017400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Palatino Linotype" w:hAnsi="Palatino Linotype" w:cs="Courier New"/>
          <w:color w:val="000000"/>
          <w:sz w:val="24"/>
          <w:szCs w:val="24"/>
        </w:rPr>
      </w:pPr>
      <w:r w:rsidRPr="0099691E">
        <w:rPr>
          <w:rFonts w:ascii="Palatino Linotype" w:hAnsi="Palatino Linotype" w:cs="Courier New"/>
          <w:color w:val="000000"/>
          <w:sz w:val="24"/>
          <w:szCs w:val="24"/>
        </w:rPr>
        <w:t>,Supply chain visibility, Accurate financial reports, Complete Stock levels from Ware house to Multiple Stores, ordering levels to Booked stock, Create own Barcodes, use Supplier Barcodes or Auto Create Barcodes, Purchases, Custome</w:t>
      </w:r>
      <w:r w:rsidR="0017400B" w:rsidRPr="0099691E">
        <w:rPr>
          <w:rFonts w:ascii="Palatino Linotype" w:hAnsi="Palatino Linotype" w:cs="Courier New"/>
          <w:color w:val="000000"/>
          <w:sz w:val="24"/>
          <w:szCs w:val="24"/>
        </w:rPr>
        <w:t>r Specific Pricing and Much More</w:t>
      </w:r>
    </w:p>
    <w:p w:rsidR="00E974C3" w:rsidRPr="0099691E" w:rsidRDefault="00E61E17" w:rsidP="0017400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Palatino Linotype" w:hAnsi="Palatino Linotype" w:cs="Courier New"/>
          <w:color w:val="000000"/>
          <w:sz w:val="24"/>
          <w:szCs w:val="24"/>
        </w:rPr>
      </w:pPr>
      <w:r w:rsidRPr="0099691E">
        <w:rPr>
          <w:rFonts w:ascii="Palatino Linotype" w:hAnsi="Palatino Linotype" w:cs="Courier New"/>
          <w:color w:val="000000"/>
          <w:sz w:val="24"/>
          <w:szCs w:val="24"/>
        </w:rPr>
        <w:t>It has modules like Stock</w:t>
      </w:r>
      <w:r w:rsidR="00B86E14" w:rsidRPr="0099691E">
        <w:rPr>
          <w:rFonts w:ascii="Palatino Linotype" w:hAnsi="Palatino Linotype" w:cs="Courier New"/>
          <w:color w:val="000000"/>
          <w:sz w:val="24"/>
          <w:szCs w:val="24"/>
        </w:rPr>
        <w:t xml:space="preserve"> </w:t>
      </w:r>
      <w:r w:rsidRPr="0099691E">
        <w:rPr>
          <w:rFonts w:ascii="Palatino Linotype" w:hAnsi="Palatino Linotype" w:cs="Courier New"/>
          <w:color w:val="000000"/>
          <w:sz w:val="24"/>
          <w:szCs w:val="24"/>
        </w:rPr>
        <w:t>items, purchases, Customers, Suppliers, Sales.</w:t>
      </w:r>
    </w:p>
    <w:p w:rsidR="00E974C3" w:rsidRPr="0099691E" w:rsidRDefault="00E974C3" w:rsidP="00E61E17">
      <w:pPr>
        <w:pStyle w:val="PlainText"/>
        <w:jc w:val="both"/>
        <w:rPr>
          <w:rFonts w:ascii="Palatino Linotype" w:hAnsi="Palatino Linotype" w:cs="Arial"/>
          <w:b/>
          <w:sz w:val="24"/>
          <w:szCs w:val="24"/>
        </w:rPr>
      </w:pPr>
    </w:p>
    <w:p w:rsidR="00881587" w:rsidRPr="0099691E" w:rsidRDefault="00881587" w:rsidP="00E61E17">
      <w:pPr>
        <w:pStyle w:val="PlainText"/>
        <w:jc w:val="both"/>
        <w:rPr>
          <w:rFonts w:ascii="Palatino Linotype" w:hAnsi="Palatino Linotype" w:cs="Arial"/>
          <w:b/>
          <w:sz w:val="24"/>
          <w:szCs w:val="24"/>
        </w:rPr>
      </w:pPr>
    </w:p>
    <w:p w:rsidR="00881587" w:rsidRPr="0099691E" w:rsidRDefault="00881587" w:rsidP="00E61E17">
      <w:pPr>
        <w:pStyle w:val="PlainText"/>
        <w:jc w:val="both"/>
        <w:rPr>
          <w:rFonts w:ascii="Palatino Linotype" w:hAnsi="Palatino Linotype" w:cs="Arial"/>
          <w:b/>
          <w:sz w:val="24"/>
          <w:szCs w:val="24"/>
        </w:rPr>
      </w:pPr>
    </w:p>
    <w:p w:rsidR="00881587" w:rsidRPr="0099691E" w:rsidRDefault="00881587" w:rsidP="00E61E17">
      <w:pPr>
        <w:pStyle w:val="PlainText"/>
        <w:jc w:val="both"/>
        <w:rPr>
          <w:rFonts w:ascii="Palatino Linotype" w:hAnsi="Palatino Linotype" w:cs="Arial"/>
          <w:b/>
          <w:sz w:val="24"/>
          <w:szCs w:val="24"/>
        </w:rPr>
      </w:pPr>
    </w:p>
    <w:p w:rsidR="00E61E17" w:rsidRPr="0099691E" w:rsidRDefault="00E61E17" w:rsidP="00E61E17">
      <w:pPr>
        <w:pStyle w:val="PlainText"/>
        <w:jc w:val="both"/>
        <w:rPr>
          <w:rFonts w:ascii="Palatino Linotype" w:hAnsi="Palatino Linotype" w:cs="Arial"/>
          <w:b/>
          <w:sz w:val="24"/>
          <w:szCs w:val="24"/>
        </w:rPr>
      </w:pPr>
      <w:r w:rsidRPr="0099691E">
        <w:rPr>
          <w:rFonts w:ascii="Palatino Linotype" w:hAnsi="Palatino Linotype" w:cs="Arial"/>
          <w:b/>
          <w:sz w:val="24"/>
          <w:szCs w:val="24"/>
        </w:rPr>
        <w:t>Responsibilities:</w:t>
      </w:r>
    </w:p>
    <w:p w:rsidR="00E61E17" w:rsidRPr="0099691E" w:rsidRDefault="00E61E17" w:rsidP="00E61E17">
      <w:pPr>
        <w:pStyle w:val="PlainText"/>
        <w:jc w:val="both"/>
        <w:rPr>
          <w:rFonts w:ascii="Palatino Linotype" w:hAnsi="Palatino Linotype" w:cs="Arial"/>
          <w:b/>
          <w:sz w:val="24"/>
          <w:szCs w:val="24"/>
          <w:lang w:eastAsia="en-US"/>
        </w:rPr>
      </w:pPr>
    </w:p>
    <w:p w:rsidR="00E61E17" w:rsidRPr="0099691E" w:rsidRDefault="00E61E17" w:rsidP="00E61E17">
      <w:pPr>
        <w:pStyle w:val="BodyText3"/>
        <w:widowControl w:val="0"/>
        <w:numPr>
          <w:ilvl w:val="0"/>
          <w:numId w:val="12"/>
        </w:numPr>
        <w:tabs>
          <w:tab w:val="left" w:pos="0"/>
          <w:tab w:val="left" w:pos="720"/>
        </w:tabs>
        <w:suppressAutoHyphens/>
        <w:overflowPunct w:val="0"/>
        <w:autoSpaceDE w:val="0"/>
        <w:autoSpaceDN w:val="0"/>
        <w:adjustRightInd w:val="0"/>
        <w:spacing w:after="0"/>
        <w:jc w:val="both"/>
        <w:textAlignment w:val="baseline"/>
        <w:rPr>
          <w:rFonts w:ascii="Palatino Linotype" w:hAnsi="Palatino Linotype" w:cs="Arial"/>
          <w:sz w:val="24"/>
          <w:szCs w:val="24"/>
        </w:rPr>
      </w:pPr>
      <w:r w:rsidRPr="0099691E">
        <w:rPr>
          <w:rFonts w:ascii="Palatino Linotype" w:hAnsi="Palatino Linotype" w:cs="Arial"/>
          <w:sz w:val="24"/>
          <w:szCs w:val="24"/>
        </w:rPr>
        <w:t>Analyzing &amp; validating the completeness of business requirements.</w:t>
      </w:r>
    </w:p>
    <w:p w:rsidR="00E61E17" w:rsidRPr="0099691E" w:rsidRDefault="00E61E17" w:rsidP="00E61E17">
      <w:pPr>
        <w:pStyle w:val="BodyTextIndent"/>
        <w:widowControl w:val="0"/>
        <w:numPr>
          <w:ilvl w:val="0"/>
          <w:numId w:val="12"/>
        </w:numPr>
        <w:tabs>
          <w:tab w:val="left" w:pos="1260"/>
        </w:tabs>
        <w:adjustRightInd w:val="0"/>
        <w:spacing w:after="0"/>
        <w:jc w:val="both"/>
        <w:textAlignment w:val="baseline"/>
        <w:rPr>
          <w:rFonts w:ascii="Palatino Linotype" w:hAnsi="Palatino Linotype" w:cs="Arial"/>
        </w:rPr>
      </w:pPr>
      <w:r w:rsidRPr="0099691E">
        <w:rPr>
          <w:rFonts w:ascii="Palatino Linotype" w:hAnsi="Palatino Linotype" w:cs="Arial"/>
        </w:rPr>
        <w:t>Generating the Test scenarios and Test cases.</w:t>
      </w:r>
    </w:p>
    <w:p w:rsidR="00E61E17" w:rsidRPr="0099691E" w:rsidRDefault="00E61E17" w:rsidP="00E61E17">
      <w:pPr>
        <w:pStyle w:val="BodyTextIndent"/>
        <w:widowControl w:val="0"/>
        <w:numPr>
          <w:ilvl w:val="0"/>
          <w:numId w:val="12"/>
        </w:numPr>
        <w:tabs>
          <w:tab w:val="left" w:pos="1260"/>
        </w:tabs>
        <w:adjustRightInd w:val="0"/>
        <w:spacing w:after="0"/>
        <w:jc w:val="both"/>
        <w:textAlignment w:val="baseline"/>
        <w:rPr>
          <w:rFonts w:ascii="Palatino Linotype" w:hAnsi="Palatino Linotype" w:cs="Arial"/>
        </w:rPr>
      </w:pPr>
      <w:r w:rsidRPr="0099691E">
        <w:rPr>
          <w:rFonts w:ascii="Palatino Linotype" w:hAnsi="Palatino Linotype" w:cs="Arial"/>
        </w:rPr>
        <w:t xml:space="preserve">Generating </w:t>
      </w:r>
      <w:r w:rsidRPr="0099691E">
        <w:rPr>
          <w:rFonts w:ascii="Palatino Linotype" w:hAnsi="Palatino Linotype" w:cs="Arial"/>
          <w:b/>
        </w:rPr>
        <w:t xml:space="preserve">Regression </w:t>
      </w:r>
      <w:r w:rsidRPr="0099691E">
        <w:rPr>
          <w:rFonts w:ascii="Palatino Linotype" w:hAnsi="Palatino Linotype" w:cs="Arial"/>
        </w:rPr>
        <w:t>Test</w:t>
      </w:r>
      <w:r w:rsidR="00E974C3" w:rsidRPr="0099691E">
        <w:rPr>
          <w:rFonts w:ascii="Palatino Linotype" w:hAnsi="Palatino Linotype" w:cs="Arial"/>
        </w:rPr>
        <w:t xml:space="preserve"> </w:t>
      </w:r>
      <w:r w:rsidRPr="0099691E">
        <w:rPr>
          <w:rFonts w:ascii="Palatino Linotype" w:hAnsi="Palatino Linotype" w:cs="Arial"/>
        </w:rPr>
        <w:t>scripts by extracting the requirements that need to be tested from available documentation and/or liaising with the relevant people.</w:t>
      </w:r>
    </w:p>
    <w:p w:rsidR="00E61E17" w:rsidRPr="0099691E" w:rsidRDefault="00E61E17" w:rsidP="00E61E17">
      <w:pPr>
        <w:pStyle w:val="BodyTextIndent"/>
        <w:widowControl w:val="0"/>
        <w:numPr>
          <w:ilvl w:val="0"/>
          <w:numId w:val="12"/>
        </w:numPr>
        <w:tabs>
          <w:tab w:val="left" w:pos="1260"/>
        </w:tabs>
        <w:adjustRightInd w:val="0"/>
        <w:spacing w:after="0"/>
        <w:jc w:val="both"/>
        <w:textAlignment w:val="baseline"/>
        <w:rPr>
          <w:rFonts w:ascii="Palatino Linotype" w:hAnsi="Palatino Linotype" w:cs="Arial"/>
        </w:rPr>
      </w:pPr>
      <w:r w:rsidRPr="0099691E">
        <w:rPr>
          <w:rFonts w:ascii="Palatino Linotype" w:hAnsi="Palatino Linotype" w:cs="Arial"/>
        </w:rPr>
        <w:t xml:space="preserve">Developed </w:t>
      </w:r>
      <w:r w:rsidRPr="0099691E">
        <w:rPr>
          <w:rFonts w:ascii="Palatino Linotype" w:hAnsi="Palatino Linotype" w:cs="Arial"/>
          <w:b/>
        </w:rPr>
        <w:t>Automation Test Scripts</w:t>
      </w:r>
      <w:r w:rsidRPr="0099691E">
        <w:rPr>
          <w:rFonts w:ascii="Palatino Linotype" w:hAnsi="Palatino Linotype" w:cs="Arial"/>
        </w:rPr>
        <w:t>.</w:t>
      </w:r>
    </w:p>
    <w:p w:rsidR="00E61E17" w:rsidRPr="0099691E" w:rsidRDefault="00E61E17" w:rsidP="00E61E17">
      <w:pPr>
        <w:pStyle w:val="BodyTextIndent"/>
        <w:widowControl w:val="0"/>
        <w:numPr>
          <w:ilvl w:val="0"/>
          <w:numId w:val="12"/>
        </w:numPr>
        <w:tabs>
          <w:tab w:val="left" w:pos="1260"/>
        </w:tabs>
        <w:adjustRightInd w:val="0"/>
        <w:spacing w:after="0"/>
        <w:jc w:val="both"/>
        <w:textAlignment w:val="baseline"/>
        <w:rPr>
          <w:rFonts w:ascii="Palatino Linotype" w:hAnsi="Palatino Linotype" w:cs="Arial"/>
        </w:rPr>
      </w:pPr>
      <w:r w:rsidRPr="0099691E">
        <w:rPr>
          <w:rFonts w:ascii="Palatino Linotype" w:hAnsi="Palatino Linotype" w:cs="Arial"/>
        </w:rPr>
        <w:t xml:space="preserve">Used </w:t>
      </w:r>
      <w:r w:rsidRPr="0099691E">
        <w:rPr>
          <w:rFonts w:ascii="Palatino Linotype" w:hAnsi="Palatino Linotype" w:cs="Arial"/>
          <w:b/>
        </w:rPr>
        <w:t>Firebug</w:t>
      </w:r>
      <w:r w:rsidRPr="0099691E">
        <w:rPr>
          <w:rFonts w:ascii="Palatino Linotype" w:hAnsi="Palatino Linotype" w:cs="Arial"/>
        </w:rPr>
        <w:t xml:space="preserve"> tool to identify the object properties in the Application.</w:t>
      </w:r>
    </w:p>
    <w:p w:rsidR="00E61E17" w:rsidRPr="0099691E" w:rsidRDefault="00E61E17" w:rsidP="00E61E17">
      <w:pPr>
        <w:pStyle w:val="BodyTextIndent"/>
        <w:widowControl w:val="0"/>
        <w:numPr>
          <w:ilvl w:val="0"/>
          <w:numId w:val="12"/>
        </w:numPr>
        <w:adjustRightInd w:val="0"/>
        <w:spacing w:after="0"/>
        <w:jc w:val="both"/>
        <w:textAlignment w:val="baseline"/>
        <w:rPr>
          <w:rFonts w:ascii="Palatino Linotype" w:hAnsi="Palatino Linotype" w:cs="Arial"/>
        </w:rPr>
      </w:pPr>
      <w:r w:rsidRPr="0099691E">
        <w:rPr>
          <w:rFonts w:ascii="Palatino Linotype" w:hAnsi="Palatino Linotype" w:cs="Arial"/>
        </w:rPr>
        <w:t>Performed Smoke, Functional, System Integration</w:t>
      </w:r>
      <w:r w:rsidRPr="0099691E">
        <w:rPr>
          <w:rFonts w:ascii="Palatino Linotype" w:hAnsi="Palatino Linotype" w:cs="Arial"/>
          <w:lang w:val="en-GB"/>
        </w:rPr>
        <w:t xml:space="preserve">, </w:t>
      </w:r>
      <w:r w:rsidRPr="0099691E">
        <w:rPr>
          <w:rFonts w:ascii="Palatino Linotype" w:hAnsi="Palatino Linotype" w:cs="Arial"/>
        </w:rPr>
        <w:t xml:space="preserve">Retesting, Regression </w:t>
      </w:r>
      <w:r w:rsidRPr="0099691E">
        <w:rPr>
          <w:rFonts w:ascii="Palatino Linotype" w:hAnsi="Palatino Linotype" w:cs="Arial"/>
          <w:lang w:val="en-GB"/>
        </w:rPr>
        <w:t xml:space="preserve">testing </w:t>
      </w:r>
      <w:r w:rsidRPr="0099691E">
        <w:rPr>
          <w:rFonts w:ascii="Palatino Linotype" w:hAnsi="Palatino Linotype" w:cs="Arial"/>
        </w:rPr>
        <w:t>.</w:t>
      </w:r>
    </w:p>
    <w:p w:rsidR="00E61E17" w:rsidRPr="0099691E" w:rsidRDefault="00E61E17" w:rsidP="00E61E17">
      <w:pPr>
        <w:pStyle w:val="BodyTextIndent"/>
        <w:widowControl w:val="0"/>
        <w:numPr>
          <w:ilvl w:val="0"/>
          <w:numId w:val="12"/>
        </w:numPr>
        <w:adjustRightInd w:val="0"/>
        <w:spacing w:after="0"/>
        <w:jc w:val="both"/>
        <w:textAlignment w:val="baseline"/>
        <w:rPr>
          <w:rFonts w:ascii="Palatino Linotype" w:hAnsi="Palatino Linotype" w:cs="Arial"/>
        </w:rPr>
      </w:pPr>
      <w:r w:rsidRPr="0099691E">
        <w:rPr>
          <w:rFonts w:ascii="Palatino Linotype" w:hAnsi="Palatino Linotype" w:cs="Arial"/>
          <w:color w:val="222222"/>
          <w:shd w:val="clear" w:color="auto" w:fill="FFFFFF"/>
        </w:rPr>
        <w:t xml:space="preserve">Experience in Designing and implementation </w:t>
      </w:r>
      <w:r w:rsidRPr="0099691E">
        <w:rPr>
          <w:rFonts w:ascii="Palatino Linotype" w:hAnsi="Palatino Linotype" w:cs="Arial"/>
          <w:b/>
          <w:color w:val="222222"/>
          <w:shd w:val="clear" w:color="auto" w:fill="FFFFFF"/>
        </w:rPr>
        <w:t xml:space="preserve">of </w:t>
      </w:r>
      <w:proofErr w:type="spellStart"/>
      <w:r w:rsidRPr="0099691E">
        <w:rPr>
          <w:rFonts w:ascii="Palatino Linotype" w:hAnsi="Palatino Linotype" w:cs="Arial"/>
          <w:b/>
          <w:color w:val="222222"/>
          <w:shd w:val="clear" w:color="auto" w:fill="FFFFFF"/>
        </w:rPr>
        <w:t>TestNG</w:t>
      </w:r>
      <w:proofErr w:type="spellEnd"/>
      <w:r w:rsidRPr="0099691E">
        <w:rPr>
          <w:rFonts w:ascii="Palatino Linotype" w:hAnsi="Palatino Linotype" w:cs="Arial"/>
          <w:b/>
          <w:color w:val="222222"/>
          <w:shd w:val="clear" w:color="auto" w:fill="FFFFFF"/>
        </w:rPr>
        <w:t xml:space="preserve"> framework</w:t>
      </w:r>
      <w:r w:rsidRPr="0099691E">
        <w:rPr>
          <w:rFonts w:ascii="Palatino Linotype" w:hAnsi="Palatino Linotype" w:cs="Arial"/>
          <w:color w:val="222222"/>
          <w:shd w:val="clear" w:color="auto" w:fill="FFFFFF"/>
        </w:rPr>
        <w:t xml:space="preserve"> with </w:t>
      </w:r>
      <w:proofErr w:type="spellStart"/>
      <w:r w:rsidRPr="0099691E">
        <w:rPr>
          <w:rFonts w:ascii="Palatino Linotype" w:hAnsi="Palatino Linotype" w:cs="Arial"/>
          <w:b/>
          <w:color w:val="222222"/>
          <w:shd w:val="clear" w:color="auto" w:fill="FFFFFF"/>
        </w:rPr>
        <w:t>Webdriver</w:t>
      </w:r>
      <w:proofErr w:type="spellEnd"/>
      <w:r w:rsidRPr="0099691E">
        <w:rPr>
          <w:rFonts w:ascii="Palatino Linotype" w:hAnsi="Palatino Linotype" w:cs="Arial"/>
          <w:b/>
          <w:color w:val="222222"/>
          <w:shd w:val="clear" w:color="auto" w:fill="FFFFFF"/>
        </w:rPr>
        <w:t>.</w:t>
      </w:r>
    </w:p>
    <w:p w:rsidR="00E61E17" w:rsidRPr="0099691E" w:rsidRDefault="00E61E17" w:rsidP="00E61E17">
      <w:pPr>
        <w:numPr>
          <w:ilvl w:val="0"/>
          <w:numId w:val="12"/>
        </w:numPr>
        <w:suppressAutoHyphens w:val="0"/>
        <w:spacing w:after="0" w:line="240" w:lineRule="auto"/>
        <w:jc w:val="both"/>
        <w:rPr>
          <w:rFonts w:ascii="Palatino Linotype" w:hAnsi="Palatino Linotype" w:cs="Arial"/>
          <w:sz w:val="24"/>
          <w:szCs w:val="24"/>
        </w:rPr>
      </w:pPr>
      <w:r w:rsidRPr="0099691E">
        <w:rPr>
          <w:rFonts w:ascii="Palatino Linotype" w:hAnsi="Palatino Linotype" w:cs="Arial"/>
          <w:sz w:val="24"/>
          <w:szCs w:val="24"/>
        </w:rPr>
        <w:t xml:space="preserve">Performed parameterization to implement </w:t>
      </w:r>
      <w:r w:rsidRPr="0099691E">
        <w:rPr>
          <w:rFonts w:ascii="Palatino Linotype" w:hAnsi="Palatino Linotype" w:cs="Arial"/>
          <w:b/>
          <w:sz w:val="24"/>
          <w:szCs w:val="24"/>
        </w:rPr>
        <w:t>Hybrid framework</w:t>
      </w:r>
      <w:r w:rsidRPr="0099691E">
        <w:rPr>
          <w:rFonts w:ascii="Palatino Linotype" w:hAnsi="Palatino Linotype" w:cs="Arial"/>
          <w:sz w:val="24"/>
          <w:szCs w:val="24"/>
        </w:rPr>
        <w:t xml:space="preserve">. </w:t>
      </w:r>
    </w:p>
    <w:p w:rsidR="00E61E17" w:rsidRPr="0099691E" w:rsidRDefault="00E61E17" w:rsidP="00E61E17">
      <w:pPr>
        <w:numPr>
          <w:ilvl w:val="0"/>
          <w:numId w:val="12"/>
        </w:numPr>
        <w:tabs>
          <w:tab w:val="left" w:pos="360"/>
        </w:tabs>
        <w:spacing w:after="0" w:line="240" w:lineRule="auto"/>
        <w:jc w:val="both"/>
        <w:rPr>
          <w:rFonts w:ascii="Palatino Linotype" w:hAnsi="Palatino Linotype" w:cs="Arial"/>
          <w:sz w:val="24"/>
          <w:szCs w:val="24"/>
        </w:rPr>
      </w:pPr>
      <w:r w:rsidRPr="0099691E">
        <w:rPr>
          <w:rFonts w:ascii="Palatino Linotype" w:hAnsi="Palatino Linotype" w:cs="Arial"/>
          <w:sz w:val="24"/>
          <w:szCs w:val="24"/>
        </w:rPr>
        <w:t xml:space="preserve">Tracking and reporting the bugs using </w:t>
      </w:r>
      <w:r w:rsidRPr="0099691E">
        <w:rPr>
          <w:rFonts w:ascii="Palatino Linotype" w:hAnsi="Palatino Linotype" w:cs="Arial"/>
          <w:b/>
          <w:sz w:val="24"/>
          <w:szCs w:val="24"/>
        </w:rPr>
        <w:t>Jira.</w:t>
      </w:r>
    </w:p>
    <w:p w:rsidR="00E61E17" w:rsidRPr="0099691E" w:rsidRDefault="00E61E17" w:rsidP="00E61E17">
      <w:pPr>
        <w:numPr>
          <w:ilvl w:val="0"/>
          <w:numId w:val="12"/>
        </w:numPr>
        <w:tabs>
          <w:tab w:val="left" w:pos="360"/>
        </w:tabs>
        <w:spacing w:after="0" w:line="240" w:lineRule="auto"/>
        <w:jc w:val="both"/>
        <w:rPr>
          <w:rFonts w:ascii="Palatino Linotype" w:hAnsi="Palatino Linotype" w:cs="Arial"/>
          <w:sz w:val="24"/>
          <w:szCs w:val="24"/>
        </w:rPr>
      </w:pPr>
      <w:r w:rsidRPr="0099691E">
        <w:rPr>
          <w:rFonts w:ascii="Palatino Linotype" w:hAnsi="Palatino Linotype" w:cs="Arial"/>
          <w:sz w:val="24"/>
          <w:szCs w:val="24"/>
        </w:rPr>
        <w:t xml:space="preserve">Conduct Internal Test Case </w:t>
      </w:r>
      <w:r w:rsidRPr="0099691E">
        <w:rPr>
          <w:rFonts w:ascii="Palatino Linotype" w:hAnsi="Palatino Linotype" w:cs="Arial"/>
          <w:b/>
          <w:sz w:val="24"/>
          <w:szCs w:val="24"/>
        </w:rPr>
        <w:t>Peer Reviews.</w:t>
      </w:r>
    </w:p>
    <w:p w:rsidR="00E61E17" w:rsidRPr="0099691E" w:rsidRDefault="00E61E17" w:rsidP="00E61E17">
      <w:pPr>
        <w:numPr>
          <w:ilvl w:val="0"/>
          <w:numId w:val="12"/>
        </w:numPr>
        <w:tabs>
          <w:tab w:val="left" w:pos="360"/>
        </w:tabs>
        <w:spacing w:after="0" w:line="240" w:lineRule="auto"/>
        <w:jc w:val="both"/>
        <w:rPr>
          <w:rFonts w:ascii="Palatino Linotype" w:hAnsi="Palatino Linotype" w:cs="Arial"/>
          <w:sz w:val="24"/>
          <w:szCs w:val="24"/>
        </w:rPr>
      </w:pPr>
      <w:r w:rsidRPr="0099691E">
        <w:rPr>
          <w:rFonts w:ascii="Palatino Linotype" w:hAnsi="Palatino Linotype" w:cs="Arial"/>
          <w:sz w:val="24"/>
          <w:szCs w:val="24"/>
        </w:rPr>
        <w:t xml:space="preserve">Participated in </w:t>
      </w:r>
      <w:r w:rsidRPr="0099691E">
        <w:rPr>
          <w:rFonts w:ascii="Palatino Linotype" w:hAnsi="Palatino Linotype" w:cs="Arial"/>
          <w:b/>
          <w:sz w:val="24"/>
          <w:szCs w:val="24"/>
        </w:rPr>
        <w:t>Daily Scrum Meetings</w:t>
      </w:r>
      <w:r w:rsidRPr="0099691E">
        <w:rPr>
          <w:rFonts w:ascii="Palatino Linotype" w:hAnsi="Palatino Linotype" w:cs="Arial"/>
          <w:sz w:val="24"/>
          <w:szCs w:val="24"/>
        </w:rPr>
        <w:t>.</w:t>
      </w:r>
    </w:p>
    <w:p w:rsidR="00E61E17" w:rsidRPr="0099691E" w:rsidRDefault="00E61E17" w:rsidP="00E61E17">
      <w:pPr>
        <w:pStyle w:val="NoSpacing"/>
        <w:numPr>
          <w:ilvl w:val="0"/>
          <w:numId w:val="12"/>
        </w:numPr>
        <w:jc w:val="both"/>
        <w:rPr>
          <w:rFonts w:ascii="Palatino Linotype" w:hAnsi="Palatino Linotype" w:cs="Arial"/>
        </w:rPr>
      </w:pPr>
      <w:r w:rsidRPr="0099691E">
        <w:rPr>
          <w:rFonts w:ascii="Palatino Linotype" w:hAnsi="Palatino Linotype" w:cs="Arial"/>
        </w:rPr>
        <w:t xml:space="preserve">Prepared </w:t>
      </w:r>
      <w:r w:rsidRPr="0099691E">
        <w:rPr>
          <w:rFonts w:ascii="Palatino Linotype" w:hAnsi="Palatino Linotype" w:cs="Arial"/>
          <w:b/>
        </w:rPr>
        <w:t xml:space="preserve">RTM </w:t>
      </w:r>
      <w:r w:rsidRPr="0099691E">
        <w:rPr>
          <w:rFonts w:ascii="Palatino Linotype" w:hAnsi="Palatino Linotype" w:cs="Arial"/>
        </w:rPr>
        <w:t xml:space="preserve">(Requirement Traceability Matrix) and </w:t>
      </w:r>
      <w:r w:rsidRPr="0099691E">
        <w:rPr>
          <w:rFonts w:ascii="Palatino Linotype" w:hAnsi="Palatino Linotype" w:cs="Arial"/>
          <w:b/>
        </w:rPr>
        <w:t>Compatibility Matrix</w:t>
      </w:r>
      <w:r w:rsidRPr="0099691E">
        <w:rPr>
          <w:rFonts w:ascii="Palatino Linotype" w:hAnsi="Palatino Linotype" w:cs="Arial"/>
        </w:rPr>
        <w:t>.</w:t>
      </w:r>
    </w:p>
    <w:p w:rsidR="0099691E" w:rsidRPr="0099691E" w:rsidRDefault="00E61E17" w:rsidP="0099691E">
      <w:pPr>
        <w:numPr>
          <w:ilvl w:val="0"/>
          <w:numId w:val="12"/>
        </w:numPr>
        <w:suppressAutoHyphens w:val="0"/>
        <w:spacing w:after="0" w:line="240" w:lineRule="auto"/>
        <w:jc w:val="both"/>
        <w:rPr>
          <w:rFonts w:ascii="Palatino Linotype" w:hAnsi="Palatino Linotype" w:cs="Arial"/>
          <w:sz w:val="24"/>
          <w:szCs w:val="24"/>
        </w:rPr>
      </w:pPr>
      <w:r w:rsidRPr="0099691E">
        <w:rPr>
          <w:rFonts w:ascii="Palatino Linotype" w:hAnsi="Palatino Linotype" w:cs="Arial"/>
          <w:sz w:val="24"/>
          <w:szCs w:val="24"/>
        </w:rPr>
        <w:t>Participated in weekly status meetings with the team, developers to discuss open issues and communicating with onsite team.</w:t>
      </w:r>
    </w:p>
    <w:p w:rsidR="00E61E17" w:rsidRPr="0099691E" w:rsidRDefault="00E61E17" w:rsidP="00E61E17">
      <w:pPr>
        <w:numPr>
          <w:ilvl w:val="0"/>
          <w:numId w:val="12"/>
        </w:numPr>
        <w:suppressAutoHyphens w:val="0"/>
        <w:spacing w:after="0" w:line="240" w:lineRule="auto"/>
        <w:jc w:val="both"/>
        <w:rPr>
          <w:rFonts w:ascii="Palatino Linotype" w:hAnsi="Palatino Linotype" w:cs="Arial"/>
          <w:sz w:val="24"/>
          <w:szCs w:val="24"/>
        </w:rPr>
      </w:pPr>
      <w:r w:rsidRPr="0099691E">
        <w:rPr>
          <w:rFonts w:ascii="Palatino Linotype" w:hAnsi="Palatino Linotype" w:cs="Arial"/>
          <w:sz w:val="24"/>
          <w:szCs w:val="24"/>
        </w:rPr>
        <w:t>Propose improvements to current practices ensuring that approved enhancement are fully implemented and the repeat errors are eliminated.</w:t>
      </w:r>
    </w:p>
    <w:p w:rsidR="00192DE0" w:rsidRPr="0099691E" w:rsidRDefault="00192DE0" w:rsidP="00192DE0">
      <w:pPr>
        <w:suppressAutoHyphens w:val="0"/>
        <w:spacing w:after="0" w:line="240" w:lineRule="auto"/>
        <w:jc w:val="both"/>
        <w:rPr>
          <w:rFonts w:ascii="Palatino Linotype" w:hAnsi="Palatino Linotype" w:cs="Arial"/>
          <w:sz w:val="24"/>
          <w:szCs w:val="24"/>
        </w:rPr>
      </w:pPr>
    </w:p>
    <w:p w:rsidR="00192DE0" w:rsidRPr="0099691E" w:rsidRDefault="00192DE0" w:rsidP="00192DE0">
      <w:pPr>
        <w:suppressAutoHyphens w:val="0"/>
        <w:spacing w:after="0" w:line="240" w:lineRule="auto"/>
        <w:jc w:val="both"/>
        <w:rPr>
          <w:rFonts w:ascii="Palatino Linotype" w:hAnsi="Palatino Linotype" w:cs="Arial"/>
          <w:sz w:val="24"/>
          <w:szCs w:val="24"/>
        </w:rPr>
      </w:pPr>
    </w:p>
    <w:p w:rsidR="00192DE0" w:rsidRPr="0099691E" w:rsidRDefault="00192DE0" w:rsidP="00192DE0">
      <w:pPr>
        <w:suppressAutoHyphens w:val="0"/>
        <w:spacing w:after="0" w:line="240" w:lineRule="auto"/>
        <w:jc w:val="both"/>
        <w:rPr>
          <w:rFonts w:ascii="Palatino Linotype" w:hAnsi="Palatino Linotype" w:cs="Arial"/>
          <w:sz w:val="24"/>
          <w:szCs w:val="24"/>
        </w:rPr>
      </w:pPr>
    </w:p>
    <w:p w:rsidR="00192DE0" w:rsidRPr="0099691E" w:rsidRDefault="00192DE0" w:rsidP="00192DE0">
      <w:pPr>
        <w:shd w:val="clear" w:color="auto" w:fill="D9D9D9"/>
        <w:jc w:val="both"/>
        <w:rPr>
          <w:rFonts w:ascii="Palatino Linotype" w:hAnsi="Palatino Linotype" w:cs="Arial"/>
          <w:b/>
          <w:i/>
          <w:sz w:val="24"/>
          <w:szCs w:val="24"/>
        </w:rPr>
      </w:pPr>
      <w:r w:rsidRPr="0099691E">
        <w:rPr>
          <w:rFonts w:ascii="Palatino Linotype" w:hAnsi="Palatino Linotype" w:cs="Arial"/>
          <w:b/>
          <w:i/>
          <w:sz w:val="24"/>
          <w:szCs w:val="24"/>
        </w:rPr>
        <w:t>Project 2</w:t>
      </w:r>
    </w:p>
    <w:p w:rsidR="00192DE0" w:rsidRPr="0099691E" w:rsidRDefault="00192DE0" w:rsidP="00192DE0">
      <w:pPr>
        <w:rPr>
          <w:sz w:val="24"/>
          <w:szCs w:val="24"/>
        </w:rPr>
      </w:pPr>
      <w:r w:rsidRPr="0099691E">
        <w:rPr>
          <w:b/>
          <w:sz w:val="24"/>
          <w:szCs w:val="24"/>
        </w:rPr>
        <w:t>Project Title</w:t>
      </w:r>
      <w:r w:rsidRPr="0099691E">
        <w:rPr>
          <w:b/>
          <w:sz w:val="24"/>
          <w:szCs w:val="24"/>
        </w:rPr>
        <w:tab/>
        <w:t xml:space="preserve"> </w:t>
      </w:r>
      <w:r w:rsidR="0099691E">
        <w:rPr>
          <w:b/>
          <w:sz w:val="24"/>
          <w:szCs w:val="24"/>
        </w:rPr>
        <w:t xml:space="preserve">          </w:t>
      </w:r>
      <w:r w:rsidRPr="0099691E">
        <w:rPr>
          <w:b/>
          <w:sz w:val="24"/>
          <w:szCs w:val="24"/>
        </w:rPr>
        <w:t xml:space="preserve">: </w:t>
      </w:r>
      <w:r w:rsidR="0091317C">
        <w:rPr>
          <w:b/>
          <w:sz w:val="24"/>
          <w:szCs w:val="24"/>
        </w:rPr>
        <w:t xml:space="preserve"> Sudoku </w:t>
      </w:r>
      <w:r w:rsidRPr="0099691E">
        <w:rPr>
          <w:b/>
          <w:sz w:val="24"/>
          <w:szCs w:val="24"/>
        </w:rPr>
        <w:t>Easy</w:t>
      </w:r>
      <w:r w:rsidRPr="0099691E">
        <w:rPr>
          <w:b/>
          <w:sz w:val="24"/>
          <w:szCs w:val="24"/>
        </w:rPr>
        <w:tab/>
      </w:r>
    </w:p>
    <w:p w:rsidR="00192DE0" w:rsidRPr="0099691E" w:rsidRDefault="00192DE0" w:rsidP="00192DE0">
      <w:pPr>
        <w:ind w:hanging="2"/>
        <w:jc w:val="both"/>
        <w:rPr>
          <w:sz w:val="24"/>
          <w:szCs w:val="24"/>
        </w:rPr>
      </w:pPr>
      <w:r w:rsidRPr="0099691E">
        <w:rPr>
          <w:b/>
          <w:sz w:val="24"/>
          <w:szCs w:val="24"/>
        </w:rPr>
        <w:t xml:space="preserve">Client  </w:t>
      </w:r>
      <w:r w:rsidRPr="0099691E">
        <w:rPr>
          <w:sz w:val="24"/>
          <w:szCs w:val="24"/>
        </w:rPr>
        <w:t xml:space="preserve">                   </w:t>
      </w:r>
      <w:r w:rsidR="0099691E">
        <w:rPr>
          <w:sz w:val="24"/>
          <w:szCs w:val="24"/>
        </w:rPr>
        <w:t xml:space="preserve">      </w:t>
      </w:r>
      <w:r w:rsidRPr="0099691E">
        <w:rPr>
          <w:sz w:val="24"/>
          <w:szCs w:val="24"/>
        </w:rPr>
        <w:t xml:space="preserve">:  </w:t>
      </w:r>
      <w:r w:rsidR="0091317C">
        <w:rPr>
          <w:sz w:val="24"/>
          <w:szCs w:val="24"/>
        </w:rPr>
        <w:t>Mark (Spain</w:t>
      </w:r>
      <w:r w:rsidRPr="0099691E">
        <w:rPr>
          <w:sz w:val="24"/>
          <w:szCs w:val="24"/>
        </w:rPr>
        <w:t>)</w:t>
      </w:r>
    </w:p>
    <w:p w:rsidR="00192DE0" w:rsidRPr="0099691E" w:rsidRDefault="00192DE0" w:rsidP="00192DE0">
      <w:pPr>
        <w:ind w:hanging="2"/>
        <w:jc w:val="both"/>
        <w:rPr>
          <w:b/>
          <w:sz w:val="24"/>
          <w:szCs w:val="24"/>
        </w:rPr>
      </w:pPr>
      <w:r w:rsidRPr="0099691E">
        <w:rPr>
          <w:b/>
          <w:sz w:val="24"/>
          <w:szCs w:val="24"/>
        </w:rPr>
        <w:t xml:space="preserve">Team Size             </w:t>
      </w:r>
      <w:r w:rsidR="0099691E">
        <w:rPr>
          <w:b/>
          <w:sz w:val="24"/>
          <w:szCs w:val="24"/>
        </w:rPr>
        <w:t xml:space="preserve">       </w:t>
      </w:r>
      <w:r w:rsidRPr="0099691E">
        <w:rPr>
          <w:b/>
          <w:sz w:val="24"/>
          <w:szCs w:val="24"/>
        </w:rPr>
        <w:t xml:space="preserve">:   10       </w:t>
      </w:r>
    </w:p>
    <w:p w:rsidR="00192DE0" w:rsidRPr="0099691E" w:rsidRDefault="0099691E" w:rsidP="00192DE0">
      <w:pPr>
        <w:tabs>
          <w:tab w:val="left" w:pos="2028"/>
        </w:tabs>
        <w:spacing w:after="0"/>
        <w:jc w:val="both"/>
        <w:rPr>
          <w:rFonts w:ascii="Palatino Linotype" w:hAnsi="Palatino Linotype" w:cs="Arial"/>
          <w:b/>
          <w:sz w:val="24"/>
          <w:szCs w:val="24"/>
        </w:rPr>
      </w:pPr>
      <w:proofErr w:type="spellStart"/>
      <w:r>
        <w:rPr>
          <w:rFonts w:ascii="Palatino Linotype" w:hAnsi="Palatino Linotype" w:cs="Arial"/>
          <w:b/>
          <w:sz w:val="24"/>
          <w:szCs w:val="24"/>
        </w:rPr>
        <w:t>Testining</w:t>
      </w:r>
      <w:proofErr w:type="spellEnd"/>
      <w:r>
        <w:rPr>
          <w:rFonts w:ascii="Palatino Linotype" w:hAnsi="Palatino Linotype" w:cs="Arial"/>
          <w:b/>
          <w:sz w:val="24"/>
          <w:szCs w:val="24"/>
        </w:rPr>
        <w:t xml:space="preserve">                </w:t>
      </w:r>
      <w:r w:rsidR="00192DE0" w:rsidRPr="0099691E">
        <w:rPr>
          <w:rFonts w:ascii="Palatino Linotype" w:hAnsi="Palatino Linotype" w:cs="Arial"/>
          <w:sz w:val="24"/>
          <w:szCs w:val="24"/>
        </w:rPr>
        <w:t xml:space="preserve">: </w:t>
      </w:r>
      <w:r w:rsidR="00192DE0" w:rsidRPr="0099691E">
        <w:rPr>
          <w:rFonts w:ascii="Palatino Linotype" w:hAnsi="Palatino Linotype" w:cs="Arial"/>
          <w:b/>
          <w:sz w:val="24"/>
          <w:szCs w:val="24"/>
        </w:rPr>
        <w:t>Manual and Automation</w:t>
      </w:r>
    </w:p>
    <w:p w:rsidR="0099691E" w:rsidRPr="0099691E" w:rsidRDefault="0099691E" w:rsidP="00192DE0">
      <w:pPr>
        <w:tabs>
          <w:tab w:val="left" w:pos="2028"/>
        </w:tabs>
        <w:spacing w:after="0"/>
        <w:jc w:val="both"/>
        <w:rPr>
          <w:rFonts w:ascii="Palatino Linotype" w:hAnsi="Palatino Linotype" w:cs="Arial"/>
          <w:b/>
          <w:sz w:val="24"/>
          <w:szCs w:val="24"/>
        </w:rPr>
      </w:pPr>
    </w:p>
    <w:p w:rsidR="0099691E" w:rsidRPr="0099691E" w:rsidRDefault="0099691E" w:rsidP="0099691E">
      <w:pPr>
        <w:spacing w:after="0"/>
        <w:jc w:val="both"/>
        <w:rPr>
          <w:rFonts w:ascii="Palatino Linotype" w:hAnsi="Palatino Linotype" w:cs="Arial"/>
          <w:sz w:val="24"/>
          <w:szCs w:val="24"/>
        </w:rPr>
      </w:pPr>
      <w:r w:rsidRPr="0099691E">
        <w:rPr>
          <w:rFonts w:ascii="Palatino Linotype" w:hAnsi="Palatino Linotype" w:cs="Arial"/>
          <w:b/>
          <w:sz w:val="24"/>
          <w:szCs w:val="24"/>
        </w:rPr>
        <w:t>Tools</w:t>
      </w:r>
      <w:r w:rsidRPr="0099691E">
        <w:rPr>
          <w:rFonts w:ascii="Palatino Linotype" w:hAnsi="Palatino Linotype" w:cs="Arial"/>
          <w:sz w:val="24"/>
          <w:szCs w:val="24"/>
        </w:rPr>
        <w:t xml:space="preserve">                       : </w:t>
      </w:r>
      <w:r w:rsidR="0003373E">
        <w:rPr>
          <w:rFonts w:ascii="Palatino Linotype" w:hAnsi="Palatino Linotype" w:cs="Arial"/>
          <w:b/>
          <w:sz w:val="24"/>
          <w:szCs w:val="24"/>
        </w:rPr>
        <w:t xml:space="preserve">Selenium ,Maven, </w:t>
      </w:r>
      <w:proofErr w:type="spellStart"/>
      <w:r w:rsidR="0003373E">
        <w:rPr>
          <w:rFonts w:ascii="Palatino Linotype" w:hAnsi="Palatino Linotype" w:cs="Arial"/>
          <w:b/>
          <w:sz w:val="24"/>
          <w:szCs w:val="24"/>
        </w:rPr>
        <w:t>Jenkins,Jira</w:t>
      </w:r>
      <w:proofErr w:type="spellEnd"/>
    </w:p>
    <w:p w:rsidR="0099691E" w:rsidRPr="0099691E" w:rsidRDefault="0099691E" w:rsidP="00192DE0">
      <w:pPr>
        <w:tabs>
          <w:tab w:val="left" w:pos="2028"/>
        </w:tabs>
        <w:spacing w:after="0"/>
        <w:jc w:val="both"/>
        <w:rPr>
          <w:rFonts w:ascii="Palatino Linotype" w:hAnsi="Palatino Linotype" w:cs="Arial"/>
          <w:b/>
          <w:sz w:val="24"/>
          <w:szCs w:val="24"/>
        </w:rPr>
      </w:pPr>
    </w:p>
    <w:p w:rsidR="00192DE0" w:rsidRPr="0099691E" w:rsidRDefault="00192DE0" w:rsidP="0099691E">
      <w:pPr>
        <w:jc w:val="both"/>
        <w:rPr>
          <w:sz w:val="24"/>
          <w:szCs w:val="24"/>
        </w:rPr>
      </w:pPr>
      <w:r w:rsidRPr="0099691E">
        <w:rPr>
          <w:b/>
          <w:sz w:val="24"/>
          <w:szCs w:val="24"/>
        </w:rPr>
        <w:t xml:space="preserve">Role                          </w:t>
      </w:r>
      <w:r w:rsidR="0099691E">
        <w:rPr>
          <w:b/>
          <w:sz w:val="24"/>
          <w:szCs w:val="24"/>
        </w:rPr>
        <w:t xml:space="preserve">     </w:t>
      </w:r>
      <w:r w:rsidRPr="0099691E">
        <w:rPr>
          <w:b/>
          <w:sz w:val="24"/>
          <w:szCs w:val="24"/>
        </w:rPr>
        <w:t xml:space="preserve"> :  </w:t>
      </w:r>
      <w:r w:rsidRPr="0099691E">
        <w:rPr>
          <w:sz w:val="24"/>
          <w:szCs w:val="24"/>
        </w:rPr>
        <w:t>Functional Tester</w:t>
      </w:r>
    </w:p>
    <w:p w:rsidR="00192DE0" w:rsidRPr="0099691E" w:rsidRDefault="00192DE0" w:rsidP="00192DE0">
      <w:pPr>
        <w:ind w:hanging="2"/>
        <w:jc w:val="both"/>
        <w:rPr>
          <w:sz w:val="24"/>
          <w:szCs w:val="24"/>
        </w:rPr>
      </w:pPr>
      <w:r w:rsidRPr="0099691E">
        <w:rPr>
          <w:b/>
          <w:sz w:val="24"/>
          <w:szCs w:val="24"/>
        </w:rPr>
        <w:t>Project Description:</w:t>
      </w:r>
    </w:p>
    <w:p w:rsidR="00192DE0" w:rsidRPr="0099691E" w:rsidRDefault="0091317C" w:rsidP="00192DE0">
      <w:pPr>
        <w:ind w:hanging="2"/>
        <w:jc w:val="both"/>
        <w:rPr>
          <w:sz w:val="24"/>
          <w:szCs w:val="24"/>
        </w:rPr>
      </w:pPr>
      <w:r>
        <w:rPr>
          <w:sz w:val="24"/>
          <w:szCs w:val="24"/>
        </w:rPr>
        <w:t>Sudoku</w:t>
      </w:r>
      <w:r w:rsidR="00192DE0" w:rsidRPr="0099691E">
        <w:rPr>
          <w:sz w:val="24"/>
          <w:szCs w:val="24"/>
        </w:rPr>
        <w:t xml:space="preserve"> On Easy has developed a strong and very user friendly contest platform that enables customer to easily setup, publish and maintain your own online contests and surveys .Super admin module can administrate each customer’s events, orders, and super admin can add prizes for their customer’s events. This is includes search users, delete or modify contest, modify orders, define own emails, shipping details, prizes suppliers also.</w:t>
      </w:r>
    </w:p>
    <w:p w:rsidR="0091317C" w:rsidRDefault="0091317C" w:rsidP="00192DE0">
      <w:pPr>
        <w:ind w:hanging="2"/>
        <w:rPr>
          <w:sz w:val="24"/>
          <w:szCs w:val="24"/>
        </w:rPr>
      </w:pPr>
    </w:p>
    <w:p w:rsidR="00192DE0" w:rsidRPr="0099691E" w:rsidRDefault="00192DE0" w:rsidP="00192DE0">
      <w:pPr>
        <w:ind w:hanging="2"/>
        <w:rPr>
          <w:sz w:val="24"/>
          <w:szCs w:val="24"/>
        </w:rPr>
      </w:pPr>
      <w:r w:rsidRPr="0099691E">
        <w:rPr>
          <w:sz w:val="24"/>
          <w:szCs w:val="24"/>
        </w:rPr>
        <w:t>Client admin module includes creation/modification of contest for end users. This module includes basic or premium products, contest platforms (web, face book), adding prizes for the events, and previews of the contests.</w:t>
      </w:r>
    </w:p>
    <w:p w:rsidR="00192DE0" w:rsidRPr="0099691E" w:rsidRDefault="00192DE0" w:rsidP="0091317C">
      <w:pPr>
        <w:ind w:hanging="2"/>
        <w:rPr>
          <w:sz w:val="24"/>
          <w:szCs w:val="24"/>
        </w:rPr>
      </w:pPr>
      <w:r w:rsidRPr="0099691E">
        <w:rPr>
          <w:sz w:val="24"/>
          <w:szCs w:val="24"/>
        </w:rPr>
        <w:t>Contestant module is the end users module, which is to participate in the contest defined by client admin</w:t>
      </w:r>
    </w:p>
    <w:p w:rsidR="00192DE0" w:rsidRPr="0099691E" w:rsidRDefault="00192DE0" w:rsidP="0091317C">
      <w:pPr>
        <w:ind w:hanging="2"/>
        <w:jc w:val="both"/>
        <w:rPr>
          <w:sz w:val="24"/>
          <w:szCs w:val="24"/>
        </w:rPr>
      </w:pPr>
      <w:r w:rsidRPr="0099691E">
        <w:rPr>
          <w:b/>
          <w:sz w:val="24"/>
          <w:szCs w:val="24"/>
        </w:rPr>
        <w:t>Responsibilities</w:t>
      </w:r>
      <w:r w:rsidRPr="0099691E">
        <w:rPr>
          <w:sz w:val="24"/>
          <w:szCs w:val="24"/>
        </w:rPr>
        <w:t>:</w:t>
      </w:r>
    </w:p>
    <w:p w:rsidR="00192DE0" w:rsidRPr="0099691E" w:rsidRDefault="00192DE0" w:rsidP="0091317C">
      <w:pPr>
        <w:numPr>
          <w:ilvl w:val="0"/>
          <w:numId w:val="25"/>
        </w:numPr>
        <w:pBdr>
          <w:top w:val="nil"/>
          <w:left w:val="nil"/>
          <w:bottom w:val="nil"/>
          <w:right w:val="nil"/>
          <w:between w:val="nil"/>
        </w:pBdr>
        <w:spacing w:after="0" w:line="240" w:lineRule="auto"/>
        <w:contextualSpacing/>
        <w:textDirection w:val="btLr"/>
        <w:textAlignment w:val="top"/>
        <w:outlineLvl w:val="0"/>
        <w:rPr>
          <w:sz w:val="24"/>
          <w:szCs w:val="24"/>
        </w:rPr>
      </w:pPr>
      <w:r w:rsidRPr="0099691E">
        <w:rPr>
          <w:rFonts w:ascii="Times New Roman" w:eastAsia="Times New Roman" w:hAnsi="Times New Roman" w:cs="Times New Roman"/>
          <w:color w:val="000000"/>
          <w:sz w:val="24"/>
          <w:szCs w:val="24"/>
        </w:rPr>
        <w:t>Understanding Requirements. Designing Test Cases Accordingly.</w:t>
      </w:r>
    </w:p>
    <w:p w:rsidR="00192DE0" w:rsidRPr="0099691E" w:rsidRDefault="00192DE0" w:rsidP="0091317C">
      <w:pPr>
        <w:numPr>
          <w:ilvl w:val="0"/>
          <w:numId w:val="25"/>
        </w:numPr>
        <w:pBdr>
          <w:top w:val="nil"/>
          <w:left w:val="nil"/>
          <w:bottom w:val="nil"/>
          <w:right w:val="nil"/>
          <w:between w:val="nil"/>
        </w:pBdr>
        <w:spacing w:after="0" w:line="240" w:lineRule="auto"/>
        <w:contextualSpacing/>
        <w:textDirection w:val="btLr"/>
        <w:textAlignment w:val="top"/>
        <w:outlineLvl w:val="0"/>
        <w:rPr>
          <w:sz w:val="24"/>
          <w:szCs w:val="24"/>
        </w:rPr>
      </w:pPr>
      <w:r w:rsidRPr="0099691E">
        <w:rPr>
          <w:rFonts w:ascii="Times New Roman" w:eastAsia="Times New Roman" w:hAnsi="Times New Roman" w:cs="Times New Roman"/>
          <w:color w:val="000000"/>
          <w:sz w:val="24"/>
          <w:szCs w:val="24"/>
        </w:rPr>
        <w:t>Involved in Test Case Review meetings.</w:t>
      </w:r>
    </w:p>
    <w:p w:rsidR="00192DE0" w:rsidRPr="0099691E" w:rsidRDefault="00192DE0" w:rsidP="0091317C">
      <w:pPr>
        <w:numPr>
          <w:ilvl w:val="0"/>
          <w:numId w:val="25"/>
        </w:numPr>
        <w:pBdr>
          <w:top w:val="nil"/>
          <w:left w:val="nil"/>
          <w:bottom w:val="nil"/>
          <w:right w:val="nil"/>
          <w:between w:val="nil"/>
        </w:pBdr>
        <w:spacing w:after="0" w:line="240" w:lineRule="auto"/>
        <w:contextualSpacing/>
        <w:textDirection w:val="btLr"/>
        <w:textAlignment w:val="top"/>
        <w:outlineLvl w:val="0"/>
        <w:rPr>
          <w:sz w:val="24"/>
          <w:szCs w:val="24"/>
        </w:rPr>
      </w:pPr>
      <w:r w:rsidRPr="0099691E">
        <w:rPr>
          <w:rFonts w:ascii="Times New Roman" w:eastAsia="Times New Roman" w:hAnsi="Times New Roman" w:cs="Times New Roman"/>
          <w:color w:val="000000"/>
          <w:sz w:val="24"/>
          <w:szCs w:val="24"/>
        </w:rPr>
        <w:t>Involved in Automation Suit /Package preparation (Regression Suit)</w:t>
      </w:r>
    </w:p>
    <w:p w:rsidR="00192DE0" w:rsidRPr="0099691E" w:rsidRDefault="00192DE0" w:rsidP="0091317C">
      <w:pPr>
        <w:numPr>
          <w:ilvl w:val="0"/>
          <w:numId w:val="25"/>
        </w:numPr>
        <w:pBdr>
          <w:top w:val="nil"/>
          <w:left w:val="nil"/>
          <w:bottom w:val="nil"/>
          <w:right w:val="nil"/>
          <w:between w:val="nil"/>
        </w:pBdr>
        <w:spacing w:after="0" w:line="240" w:lineRule="auto"/>
        <w:contextualSpacing/>
        <w:textDirection w:val="btLr"/>
        <w:textAlignment w:val="top"/>
        <w:outlineLvl w:val="0"/>
        <w:rPr>
          <w:sz w:val="24"/>
          <w:szCs w:val="24"/>
        </w:rPr>
      </w:pPr>
      <w:r w:rsidRPr="0099691E">
        <w:rPr>
          <w:rFonts w:ascii="Times New Roman" w:eastAsia="Times New Roman" w:hAnsi="Times New Roman" w:cs="Times New Roman"/>
          <w:color w:val="000000"/>
          <w:sz w:val="24"/>
          <w:szCs w:val="24"/>
        </w:rPr>
        <w:t>Extracting Locators Values from Application in to Tracker, Updating Accordingly During Execution.</w:t>
      </w:r>
    </w:p>
    <w:p w:rsidR="00192DE0" w:rsidRPr="0099691E" w:rsidRDefault="00192DE0" w:rsidP="0091317C">
      <w:pPr>
        <w:numPr>
          <w:ilvl w:val="0"/>
          <w:numId w:val="25"/>
        </w:numPr>
        <w:pBdr>
          <w:top w:val="nil"/>
          <w:left w:val="nil"/>
          <w:bottom w:val="nil"/>
          <w:right w:val="nil"/>
          <w:between w:val="nil"/>
        </w:pBdr>
        <w:spacing w:after="0" w:line="240" w:lineRule="auto"/>
        <w:contextualSpacing/>
        <w:textDirection w:val="btLr"/>
        <w:textAlignment w:val="top"/>
        <w:outlineLvl w:val="0"/>
        <w:rPr>
          <w:sz w:val="24"/>
          <w:szCs w:val="24"/>
        </w:rPr>
      </w:pPr>
      <w:r w:rsidRPr="0099691E">
        <w:rPr>
          <w:rFonts w:ascii="Times New Roman" w:eastAsia="Times New Roman" w:hAnsi="Times New Roman" w:cs="Times New Roman"/>
          <w:color w:val="000000"/>
          <w:sz w:val="24"/>
          <w:szCs w:val="24"/>
        </w:rPr>
        <w:t>In order to Prepare Driver Scripts, Developed Reusable Methods (</w:t>
      </w:r>
      <w:r w:rsidR="0091317C">
        <w:rPr>
          <w:rFonts w:ascii="Times New Roman" w:eastAsia="Times New Roman" w:hAnsi="Times New Roman" w:cs="Times New Roman"/>
          <w:color w:val="000000"/>
          <w:sz w:val="24"/>
          <w:szCs w:val="24"/>
        </w:rPr>
        <w:t xml:space="preserve">Application Specific) Using </w:t>
      </w:r>
      <w:proofErr w:type="spellStart"/>
      <w:r w:rsidR="0091317C">
        <w:rPr>
          <w:rFonts w:ascii="Times New Roman" w:eastAsia="Times New Roman" w:hAnsi="Times New Roman" w:cs="Times New Roman"/>
          <w:color w:val="000000"/>
          <w:sz w:val="24"/>
          <w:szCs w:val="24"/>
        </w:rPr>
        <w:t>webdriver</w:t>
      </w:r>
      <w:proofErr w:type="spellEnd"/>
    </w:p>
    <w:p w:rsidR="00192DE0" w:rsidRPr="0099691E" w:rsidRDefault="00192DE0" w:rsidP="0091317C">
      <w:pPr>
        <w:numPr>
          <w:ilvl w:val="0"/>
          <w:numId w:val="25"/>
        </w:numPr>
        <w:pBdr>
          <w:top w:val="nil"/>
          <w:left w:val="nil"/>
          <w:bottom w:val="nil"/>
          <w:right w:val="nil"/>
          <w:between w:val="nil"/>
        </w:pBdr>
        <w:spacing w:after="0" w:line="240" w:lineRule="auto"/>
        <w:contextualSpacing/>
        <w:textDirection w:val="btLr"/>
        <w:textAlignment w:val="top"/>
        <w:outlineLvl w:val="0"/>
        <w:rPr>
          <w:sz w:val="24"/>
          <w:szCs w:val="24"/>
        </w:rPr>
      </w:pPr>
      <w:r w:rsidRPr="0099691E">
        <w:rPr>
          <w:rFonts w:ascii="Times New Roman" w:eastAsia="Times New Roman" w:hAnsi="Times New Roman" w:cs="Times New Roman"/>
          <w:color w:val="000000"/>
          <w:sz w:val="24"/>
          <w:szCs w:val="24"/>
        </w:rPr>
        <w:t>Involved in Regression Suit Execution.</w:t>
      </w:r>
    </w:p>
    <w:p w:rsidR="00192DE0" w:rsidRPr="0099691E" w:rsidRDefault="00192DE0" w:rsidP="0091317C">
      <w:pPr>
        <w:numPr>
          <w:ilvl w:val="0"/>
          <w:numId w:val="25"/>
        </w:numPr>
        <w:pBdr>
          <w:top w:val="nil"/>
          <w:left w:val="nil"/>
          <w:bottom w:val="nil"/>
          <w:right w:val="nil"/>
          <w:between w:val="nil"/>
        </w:pBdr>
        <w:spacing w:after="0" w:line="240" w:lineRule="auto"/>
        <w:contextualSpacing/>
        <w:textDirection w:val="btLr"/>
        <w:textAlignment w:val="top"/>
        <w:outlineLvl w:val="0"/>
        <w:rPr>
          <w:sz w:val="24"/>
          <w:szCs w:val="24"/>
        </w:rPr>
      </w:pPr>
      <w:r w:rsidRPr="0099691E">
        <w:rPr>
          <w:rFonts w:ascii="Times New Roman" w:eastAsia="Times New Roman" w:hAnsi="Times New Roman" w:cs="Times New Roman"/>
          <w:color w:val="000000"/>
          <w:sz w:val="24"/>
          <w:szCs w:val="24"/>
        </w:rPr>
        <w:t>Analyzing the Results During/After Execution.</w:t>
      </w:r>
    </w:p>
    <w:p w:rsidR="00192DE0" w:rsidRPr="0099691E" w:rsidRDefault="00192DE0" w:rsidP="0091317C">
      <w:pPr>
        <w:numPr>
          <w:ilvl w:val="0"/>
          <w:numId w:val="25"/>
        </w:numPr>
        <w:pBdr>
          <w:top w:val="nil"/>
          <w:left w:val="nil"/>
          <w:bottom w:val="nil"/>
          <w:right w:val="nil"/>
          <w:between w:val="nil"/>
        </w:pBdr>
        <w:spacing w:after="0" w:line="240" w:lineRule="auto"/>
        <w:contextualSpacing/>
        <w:textDirection w:val="btLr"/>
        <w:textAlignment w:val="top"/>
        <w:outlineLvl w:val="0"/>
        <w:rPr>
          <w:sz w:val="24"/>
          <w:szCs w:val="24"/>
        </w:rPr>
      </w:pPr>
      <w:r w:rsidRPr="0099691E">
        <w:rPr>
          <w:rFonts w:ascii="Times New Roman" w:eastAsia="Times New Roman" w:hAnsi="Times New Roman" w:cs="Times New Roman"/>
          <w:color w:val="000000"/>
          <w:sz w:val="24"/>
          <w:szCs w:val="24"/>
        </w:rPr>
        <w:t>Involved in Test Reports , Consolidated Test Reports Preparation</w:t>
      </w:r>
    </w:p>
    <w:p w:rsidR="00192DE0" w:rsidRPr="0099691E" w:rsidRDefault="00192DE0" w:rsidP="0091317C">
      <w:pPr>
        <w:numPr>
          <w:ilvl w:val="0"/>
          <w:numId w:val="25"/>
        </w:numPr>
        <w:pBdr>
          <w:top w:val="nil"/>
          <w:left w:val="nil"/>
          <w:bottom w:val="nil"/>
          <w:right w:val="nil"/>
          <w:between w:val="nil"/>
        </w:pBdr>
        <w:spacing w:after="0" w:line="240" w:lineRule="auto"/>
        <w:contextualSpacing/>
        <w:textDirection w:val="btLr"/>
        <w:textAlignment w:val="top"/>
        <w:outlineLvl w:val="0"/>
        <w:rPr>
          <w:sz w:val="24"/>
          <w:szCs w:val="24"/>
        </w:rPr>
      </w:pPr>
      <w:r w:rsidRPr="0099691E">
        <w:rPr>
          <w:rFonts w:ascii="Times New Roman" w:eastAsia="Times New Roman" w:hAnsi="Times New Roman" w:cs="Times New Roman"/>
          <w:color w:val="000000"/>
          <w:sz w:val="24"/>
          <w:szCs w:val="24"/>
        </w:rPr>
        <w:t>Reporting Defects</w:t>
      </w:r>
    </w:p>
    <w:p w:rsidR="00192DE0" w:rsidRPr="0099691E" w:rsidRDefault="00192DE0" w:rsidP="0091317C">
      <w:pPr>
        <w:numPr>
          <w:ilvl w:val="0"/>
          <w:numId w:val="25"/>
        </w:numPr>
        <w:pBdr>
          <w:top w:val="nil"/>
          <w:left w:val="nil"/>
          <w:bottom w:val="nil"/>
          <w:right w:val="nil"/>
          <w:between w:val="nil"/>
        </w:pBdr>
        <w:spacing w:after="0" w:line="240" w:lineRule="auto"/>
        <w:contextualSpacing/>
        <w:textDirection w:val="btLr"/>
        <w:textAlignment w:val="top"/>
        <w:outlineLvl w:val="0"/>
        <w:rPr>
          <w:sz w:val="24"/>
          <w:szCs w:val="24"/>
        </w:rPr>
      </w:pPr>
      <w:r w:rsidRPr="0099691E">
        <w:rPr>
          <w:rFonts w:ascii="Times New Roman" w:eastAsia="Times New Roman" w:hAnsi="Times New Roman" w:cs="Times New Roman"/>
          <w:color w:val="000000"/>
          <w:sz w:val="24"/>
          <w:szCs w:val="24"/>
        </w:rPr>
        <w:t>Involved in Re-Testing</w:t>
      </w:r>
    </w:p>
    <w:p w:rsidR="0065359B" w:rsidRPr="0099691E" w:rsidRDefault="0065359B" w:rsidP="00730684">
      <w:pPr>
        <w:spacing w:after="120" w:line="360" w:lineRule="auto"/>
        <w:ind w:right="576"/>
        <w:rPr>
          <w:rFonts w:ascii="Times New Roman" w:hAnsi="Times New Roman" w:cs="Times New Roman"/>
          <w:sz w:val="24"/>
          <w:szCs w:val="24"/>
        </w:rPr>
      </w:pPr>
      <w:r w:rsidRPr="0099691E">
        <w:rPr>
          <w:rFonts w:ascii="Times New Roman" w:hAnsi="Times New Roman" w:cs="Times New Roman"/>
          <w:sz w:val="24"/>
          <w:szCs w:val="24"/>
        </w:rPr>
        <w:pict>
          <v:shape id="_x0000_s1027" type="#_x0000_t202" style="position:absolute;margin-left:-3pt;margin-top:4.2pt;width:538.4pt;height:17.8pt;z-index:251656704;mso-wrap-distance-left:9.05pt;mso-wrap-distance-right:9.05pt" strokecolor="#c9c9c9" strokeweight="1pt">
            <v:fill color2="#dbdbdb" focusposition="1" focussize="" focus="100%" type="gradient"/>
            <v:stroke color2="#363636"/>
            <v:shadow on="t" type="perspective" color="#525252" opacity=".5" offset="1pt" offset2="-3pt"/>
            <v:textbox style="mso-next-textbox:#_x0000_s1027" inset="0,0,0,0">
              <w:txbxContent>
                <w:p w:rsidR="0065359B" w:rsidRPr="00B86E14" w:rsidRDefault="0065359B">
                  <w:pPr>
                    <w:jc w:val="center"/>
                    <w:rPr>
                      <w:b/>
                      <w:sz w:val="28"/>
                      <w:szCs w:val="28"/>
                    </w:rPr>
                  </w:pPr>
                  <w:r w:rsidRPr="00B86E14">
                    <w:rPr>
                      <w:b/>
                      <w:sz w:val="28"/>
                      <w:szCs w:val="28"/>
                    </w:rPr>
                    <w:t>ACADEMIC CREDENTIALS</w:t>
                  </w:r>
                </w:p>
              </w:txbxContent>
            </v:textbox>
          </v:shape>
        </w:pict>
      </w:r>
    </w:p>
    <w:p w:rsidR="0065359B" w:rsidRPr="0099691E" w:rsidRDefault="0065359B" w:rsidP="00DA443F">
      <w:pPr>
        <w:pStyle w:val="WW-Default"/>
        <w:rPr>
          <w:rFonts w:ascii="Times New Roman" w:hAnsi="Times New Roman" w:cs="Times New Roman"/>
          <w:b/>
          <w:bCs/>
          <w:u w:val="single"/>
        </w:rPr>
      </w:pPr>
    </w:p>
    <w:p w:rsidR="0065359B" w:rsidRDefault="001E56A2" w:rsidP="00DA443F">
      <w:pPr>
        <w:pStyle w:val="WW-Default"/>
        <w:rPr>
          <w:rFonts w:ascii="Palatino Linotype" w:hAnsi="Palatino Linotype" w:cs="Arial"/>
          <w:color w:val="auto"/>
        </w:rPr>
      </w:pPr>
      <w:r w:rsidRPr="0099691E">
        <w:rPr>
          <w:rFonts w:ascii="Palatino Linotype" w:hAnsi="Palatino Linotype" w:cs="Arial"/>
          <w:b/>
          <w:color w:val="auto"/>
          <w:u w:val="single"/>
        </w:rPr>
        <w:t>Educational qualification</w:t>
      </w:r>
      <w:r w:rsidR="0065359B" w:rsidRPr="0099691E">
        <w:rPr>
          <w:rFonts w:ascii="Palatino Linotype" w:hAnsi="Palatino Linotype" w:cs="Arial"/>
          <w:color w:val="auto"/>
        </w:rPr>
        <w:t>:</w:t>
      </w:r>
    </w:p>
    <w:p w:rsidR="008623AD" w:rsidRPr="0099691E" w:rsidRDefault="008623AD" w:rsidP="00DA443F">
      <w:pPr>
        <w:pStyle w:val="WW-Default"/>
        <w:rPr>
          <w:rFonts w:ascii="Palatino Linotype" w:hAnsi="Palatino Linotype" w:cs="Arial"/>
          <w:color w:val="auto"/>
        </w:rPr>
      </w:pPr>
    </w:p>
    <w:p w:rsidR="00F3722A" w:rsidRPr="0099691E" w:rsidRDefault="00B86E14" w:rsidP="0099691E">
      <w:pPr>
        <w:pStyle w:val="WW-Default"/>
        <w:numPr>
          <w:ilvl w:val="0"/>
          <w:numId w:val="21"/>
        </w:numPr>
        <w:rPr>
          <w:rFonts w:ascii="Palatino Linotype" w:hAnsi="Palatino Linotype" w:cs="Arial"/>
          <w:color w:val="auto"/>
        </w:rPr>
      </w:pPr>
      <w:r w:rsidRPr="0099691E">
        <w:rPr>
          <w:rFonts w:ascii="Palatino Linotype" w:hAnsi="Palatino Linotype" w:cs="Arial"/>
          <w:color w:val="auto"/>
        </w:rPr>
        <w:t xml:space="preserve">A qualified </w:t>
      </w:r>
      <w:proofErr w:type="spellStart"/>
      <w:r w:rsidRPr="0099691E">
        <w:rPr>
          <w:rFonts w:ascii="Palatino Linotype" w:hAnsi="Palatino Linotype" w:cs="Arial"/>
          <w:b/>
          <w:color w:val="auto"/>
        </w:rPr>
        <w:t>B.Tech</w:t>
      </w:r>
      <w:proofErr w:type="spellEnd"/>
      <w:r w:rsidRPr="0099691E">
        <w:rPr>
          <w:rFonts w:ascii="Palatino Linotype" w:hAnsi="Palatino Linotype" w:cs="Arial"/>
          <w:color w:val="auto"/>
        </w:rPr>
        <w:t xml:space="preserve"> from </w:t>
      </w:r>
      <w:r w:rsidRPr="0099691E">
        <w:rPr>
          <w:rFonts w:ascii="Palatino Linotype" w:hAnsi="Palatino Linotype" w:cs="Arial"/>
          <w:b/>
          <w:color w:val="auto"/>
        </w:rPr>
        <w:t>JNTU</w:t>
      </w:r>
      <w:r w:rsidRPr="0099691E">
        <w:rPr>
          <w:rFonts w:ascii="Palatino Linotype" w:hAnsi="Palatino Linotype" w:cs="Arial"/>
          <w:color w:val="auto"/>
        </w:rPr>
        <w:t>, Hyderabad.</w:t>
      </w:r>
    </w:p>
    <w:p w:rsidR="0065359B" w:rsidRPr="0099691E" w:rsidRDefault="0065359B" w:rsidP="00F3722A">
      <w:pPr>
        <w:pStyle w:val="WW-Default"/>
        <w:tabs>
          <w:tab w:val="left" w:pos="3583"/>
        </w:tabs>
        <w:rPr>
          <w:rFonts w:ascii="Times New Roman" w:hAnsi="Times New Roman" w:cs="Times New Roman"/>
          <w:lang w:val="en-IN" w:eastAsia="en-US" w:bidi="th-TH"/>
        </w:rPr>
      </w:pPr>
      <w:r w:rsidRPr="0099691E">
        <w:rPr>
          <w:rFonts w:ascii="Times New Roman" w:hAnsi="Times New Roman" w:cs="Times New Roman"/>
        </w:rPr>
        <w:pict>
          <v:shape id="_x0000_s1032" type="#_x0000_t202" style="position:absolute;margin-left:1.3pt;margin-top:4.3pt;width:538.4pt;height:17.8pt;z-index:251659776;mso-wrap-distance-left:9.05pt;mso-wrap-distance-right:9.05pt" strokecolor="#c9c9c9" strokeweight="1pt">
            <v:fill color2="#dbdbdb" focusposition="1" focussize="" focus="100%" type="gradient"/>
            <v:stroke color2="#363636"/>
            <v:shadow on="t" type="perspective" color="#525252" opacity=".5" offset="1pt" offset2="-3pt"/>
            <v:textbox style="mso-next-textbox:#_x0000_s1032" inset="0,0,0,0">
              <w:txbxContent>
                <w:p w:rsidR="0065359B" w:rsidRPr="00F3722A" w:rsidRDefault="0065359B" w:rsidP="00F3722A">
                  <w:pPr>
                    <w:jc w:val="center"/>
                    <w:rPr>
                      <w:b/>
                      <w:sz w:val="28"/>
                      <w:szCs w:val="28"/>
                    </w:rPr>
                  </w:pPr>
                  <w:r w:rsidRPr="00F3722A">
                    <w:rPr>
                      <w:b/>
                      <w:sz w:val="28"/>
                      <w:szCs w:val="28"/>
                    </w:rPr>
                    <w:t>OTHER DETAILS</w:t>
                  </w:r>
                </w:p>
                <w:p w:rsidR="0065359B" w:rsidRDefault="0065359B">
                  <w:pPr>
                    <w:jc w:val="center"/>
                    <w:rPr>
                      <w:rFonts w:ascii="Times New Roman" w:hAnsi="Times New Roman" w:cs="Times New Roman"/>
                    </w:rPr>
                  </w:pPr>
                </w:p>
              </w:txbxContent>
            </v:textbox>
          </v:shape>
        </w:pict>
      </w:r>
    </w:p>
    <w:p w:rsidR="0065359B" w:rsidRPr="0099691E" w:rsidRDefault="0065359B" w:rsidP="00DA443F">
      <w:pPr>
        <w:autoSpaceDE w:val="0"/>
        <w:spacing w:after="0" w:line="240" w:lineRule="auto"/>
        <w:rPr>
          <w:rFonts w:ascii="Times New Roman" w:hAnsi="Times New Roman" w:cs="Times New Roman"/>
          <w:b/>
          <w:sz w:val="24"/>
          <w:szCs w:val="24"/>
          <w:u w:val="single"/>
        </w:rPr>
      </w:pPr>
    </w:p>
    <w:p w:rsidR="001E56A2" w:rsidRPr="0099691E" w:rsidRDefault="001E56A2" w:rsidP="001E56A2">
      <w:pPr>
        <w:pStyle w:val="ListParagraph"/>
        <w:tabs>
          <w:tab w:val="left" w:pos="463"/>
        </w:tabs>
        <w:ind w:left="0" w:firstLine="0"/>
        <w:rPr>
          <w:rFonts w:ascii="Palatino Linotype" w:eastAsia="Calibri" w:hAnsi="Palatino Linotype" w:cs="Arial"/>
          <w:b/>
          <w:sz w:val="24"/>
          <w:szCs w:val="24"/>
          <w:u w:val="single"/>
          <w:lang w:eastAsia="zh-CN"/>
        </w:rPr>
      </w:pPr>
    </w:p>
    <w:p w:rsidR="0065359B" w:rsidRPr="0099691E" w:rsidRDefault="0065359B" w:rsidP="001E56A2">
      <w:pPr>
        <w:pStyle w:val="ListParagraph"/>
        <w:tabs>
          <w:tab w:val="left" w:pos="463"/>
        </w:tabs>
        <w:ind w:left="0" w:firstLine="0"/>
        <w:rPr>
          <w:rFonts w:ascii="Palatino Linotype" w:hAnsi="Palatino Linotype" w:cs="Arial"/>
          <w:b/>
          <w:sz w:val="24"/>
          <w:szCs w:val="24"/>
          <w:u w:val="single"/>
          <w:lang w:eastAsia="ar-SA"/>
        </w:rPr>
      </w:pPr>
      <w:r w:rsidRPr="0099691E">
        <w:rPr>
          <w:rFonts w:ascii="Palatino Linotype" w:eastAsia="Calibri" w:hAnsi="Palatino Linotype" w:cs="Arial"/>
          <w:b/>
          <w:sz w:val="24"/>
          <w:szCs w:val="24"/>
          <w:u w:val="single"/>
          <w:lang w:eastAsia="zh-CN"/>
        </w:rPr>
        <w:t>Personal Profile</w:t>
      </w:r>
      <w:r w:rsidRPr="0099691E">
        <w:rPr>
          <w:rFonts w:ascii="Palatino Linotype" w:hAnsi="Palatino Linotype" w:cs="Arial"/>
          <w:b/>
          <w:sz w:val="24"/>
          <w:szCs w:val="24"/>
          <w:u w:val="single"/>
          <w:lang w:eastAsia="ar-SA"/>
        </w:rPr>
        <w:t>:</w:t>
      </w:r>
    </w:p>
    <w:p w:rsidR="0065359B" w:rsidRPr="0099691E" w:rsidRDefault="0065359B" w:rsidP="00DA443F">
      <w:pPr>
        <w:autoSpaceDE w:val="0"/>
        <w:spacing w:after="0" w:line="240" w:lineRule="auto"/>
        <w:rPr>
          <w:rFonts w:ascii="Times New Roman" w:hAnsi="Times New Roman" w:cs="Times New Roman"/>
          <w:b/>
          <w:sz w:val="24"/>
          <w:szCs w:val="24"/>
          <w:u w:val="single"/>
        </w:rPr>
      </w:pPr>
    </w:p>
    <w:p w:rsidR="0065359B" w:rsidRPr="0099691E" w:rsidRDefault="0065359B" w:rsidP="007D110C">
      <w:pPr>
        <w:numPr>
          <w:ilvl w:val="0"/>
          <w:numId w:val="15"/>
        </w:numPr>
        <w:autoSpaceDE w:val="0"/>
        <w:spacing w:after="0" w:line="240" w:lineRule="auto"/>
        <w:rPr>
          <w:rFonts w:ascii="Times New Roman" w:hAnsi="Times New Roman" w:cs="Times New Roman"/>
          <w:b/>
          <w:bCs/>
          <w:color w:val="000000"/>
          <w:sz w:val="24"/>
          <w:szCs w:val="24"/>
        </w:rPr>
      </w:pPr>
      <w:r w:rsidRPr="0099691E">
        <w:rPr>
          <w:rFonts w:ascii="Times New Roman" w:hAnsi="Times New Roman" w:cs="Times New Roman"/>
          <w:b/>
          <w:bCs/>
          <w:color w:val="000000"/>
          <w:sz w:val="24"/>
          <w:szCs w:val="24"/>
        </w:rPr>
        <w:t>Date of Birth</w:t>
      </w:r>
      <w:r w:rsidR="0059486E" w:rsidRPr="0099691E">
        <w:rPr>
          <w:rFonts w:ascii="Times New Roman" w:hAnsi="Times New Roman" w:cs="Times New Roman"/>
          <w:color w:val="000000"/>
          <w:sz w:val="24"/>
          <w:szCs w:val="24"/>
        </w:rPr>
        <w:t xml:space="preserve">                   : 12 </w:t>
      </w:r>
      <w:r w:rsidR="00B86E14" w:rsidRPr="0099691E">
        <w:rPr>
          <w:rFonts w:ascii="Times New Roman" w:hAnsi="Times New Roman" w:cs="Times New Roman"/>
          <w:color w:val="000000"/>
          <w:sz w:val="24"/>
          <w:szCs w:val="24"/>
        </w:rPr>
        <w:t>July</w:t>
      </w:r>
      <w:r w:rsidRPr="0099691E">
        <w:rPr>
          <w:rFonts w:ascii="Times New Roman" w:hAnsi="Times New Roman" w:cs="Times New Roman"/>
          <w:color w:val="000000"/>
          <w:sz w:val="24"/>
          <w:szCs w:val="24"/>
        </w:rPr>
        <w:t xml:space="preserve"> 1992 </w:t>
      </w:r>
    </w:p>
    <w:p w:rsidR="0065359B" w:rsidRPr="0099691E" w:rsidRDefault="0065359B" w:rsidP="007D110C">
      <w:pPr>
        <w:numPr>
          <w:ilvl w:val="0"/>
          <w:numId w:val="15"/>
        </w:numPr>
        <w:autoSpaceDE w:val="0"/>
        <w:spacing w:after="0" w:line="240" w:lineRule="auto"/>
        <w:rPr>
          <w:rFonts w:ascii="Times New Roman" w:hAnsi="Times New Roman" w:cs="Times New Roman"/>
          <w:b/>
          <w:bCs/>
          <w:color w:val="000000"/>
          <w:sz w:val="24"/>
          <w:szCs w:val="24"/>
        </w:rPr>
      </w:pPr>
      <w:r w:rsidRPr="0099691E">
        <w:rPr>
          <w:rFonts w:ascii="Times New Roman" w:hAnsi="Times New Roman" w:cs="Times New Roman"/>
          <w:b/>
          <w:bCs/>
          <w:color w:val="000000"/>
          <w:sz w:val="24"/>
          <w:szCs w:val="24"/>
        </w:rPr>
        <w:t xml:space="preserve">Gender   </w:t>
      </w:r>
      <w:r w:rsidRPr="0099691E">
        <w:rPr>
          <w:rFonts w:ascii="Times New Roman" w:hAnsi="Times New Roman" w:cs="Times New Roman"/>
          <w:color w:val="000000"/>
          <w:sz w:val="24"/>
          <w:szCs w:val="24"/>
        </w:rPr>
        <w:t xml:space="preserve">   </w:t>
      </w:r>
      <w:r w:rsidR="0059486E" w:rsidRPr="0099691E">
        <w:rPr>
          <w:rFonts w:ascii="Times New Roman" w:hAnsi="Times New Roman" w:cs="Times New Roman"/>
          <w:color w:val="000000"/>
          <w:sz w:val="24"/>
          <w:szCs w:val="24"/>
        </w:rPr>
        <w:t xml:space="preserve">                       : Male</w:t>
      </w:r>
    </w:p>
    <w:p w:rsidR="0065359B" w:rsidRPr="0099691E" w:rsidRDefault="0065359B" w:rsidP="007D110C">
      <w:pPr>
        <w:numPr>
          <w:ilvl w:val="0"/>
          <w:numId w:val="15"/>
        </w:numPr>
        <w:autoSpaceDE w:val="0"/>
        <w:spacing w:after="0" w:line="240" w:lineRule="auto"/>
        <w:rPr>
          <w:rFonts w:ascii="Times New Roman" w:hAnsi="Times New Roman" w:cs="Times New Roman"/>
          <w:b/>
          <w:bCs/>
          <w:color w:val="000000"/>
          <w:sz w:val="24"/>
          <w:szCs w:val="24"/>
        </w:rPr>
      </w:pPr>
      <w:r w:rsidRPr="0099691E">
        <w:rPr>
          <w:rFonts w:ascii="Times New Roman" w:hAnsi="Times New Roman" w:cs="Times New Roman"/>
          <w:b/>
          <w:bCs/>
          <w:color w:val="000000"/>
          <w:sz w:val="24"/>
          <w:szCs w:val="24"/>
        </w:rPr>
        <w:t xml:space="preserve">Marital Status </w:t>
      </w:r>
      <w:r w:rsidRPr="0099691E">
        <w:rPr>
          <w:rFonts w:ascii="Times New Roman" w:hAnsi="Times New Roman" w:cs="Times New Roman"/>
          <w:color w:val="000000"/>
          <w:sz w:val="24"/>
          <w:szCs w:val="24"/>
        </w:rPr>
        <w:t xml:space="preserve">                : Single </w:t>
      </w:r>
    </w:p>
    <w:p w:rsidR="0065359B" w:rsidRPr="0099691E" w:rsidRDefault="0065359B" w:rsidP="007D110C">
      <w:pPr>
        <w:numPr>
          <w:ilvl w:val="0"/>
          <w:numId w:val="15"/>
        </w:numPr>
        <w:autoSpaceDE w:val="0"/>
        <w:spacing w:after="0" w:line="240" w:lineRule="auto"/>
        <w:rPr>
          <w:rFonts w:ascii="Times New Roman" w:hAnsi="Times New Roman" w:cs="Times New Roman"/>
          <w:b/>
          <w:bCs/>
          <w:color w:val="000000"/>
          <w:sz w:val="24"/>
          <w:szCs w:val="24"/>
        </w:rPr>
      </w:pPr>
      <w:r w:rsidRPr="0099691E">
        <w:rPr>
          <w:rFonts w:ascii="Times New Roman" w:hAnsi="Times New Roman" w:cs="Times New Roman"/>
          <w:b/>
          <w:bCs/>
          <w:color w:val="000000"/>
          <w:sz w:val="24"/>
          <w:szCs w:val="24"/>
        </w:rPr>
        <w:t xml:space="preserve">Nationality </w:t>
      </w:r>
      <w:r w:rsidRPr="0099691E">
        <w:rPr>
          <w:rFonts w:ascii="Times New Roman" w:hAnsi="Times New Roman" w:cs="Times New Roman"/>
          <w:color w:val="000000"/>
          <w:sz w:val="24"/>
          <w:szCs w:val="24"/>
        </w:rPr>
        <w:t xml:space="preserve">                     : Indian </w:t>
      </w:r>
    </w:p>
    <w:p w:rsidR="0065359B" w:rsidRPr="0099691E" w:rsidRDefault="0065359B" w:rsidP="007D110C">
      <w:pPr>
        <w:numPr>
          <w:ilvl w:val="0"/>
          <w:numId w:val="15"/>
        </w:numPr>
        <w:autoSpaceDE w:val="0"/>
        <w:spacing w:after="0" w:line="240" w:lineRule="auto"/>
        <w:rPr>
          <w:rFonts w:ascii="Times New Roman" w:hAnsi="Times New Roman" w:cs="Times New Roman"/>
          <w:color w:val="000000"/>
          <w:sz w:val="24"/>
          <w:szCs w:val="24"/>
        </w:rPr>
      </w:pPr>
      <w:r w:rsidRPr="0099691E">
        <w:rPr>
          <w:rFonts w:ascii="Times New Roman" w:hAnsi="Times New Roman" w:cs="Times New Roman"/>
          <w:b/>
          <w:bCs/>
          <w:color w:val="000000"/>
          <w:sz w:val="24"/>
          <w:szCs w:val="24"/>
        </w:rPr>
        <w:t>Languages Known</w:t>
      </w:r>
      <w:r w:rsidR="0003373E">
        <w:rPr>
          <w:rFonts w:ascii="Times New Roman" w:hAnsi="Times New Roman" w:cs="Times New Roman"/>
          <w:color w:val="000000"/>
          <w:sz w:val="24"/>
          <w:szCs w:val="24"/>
        </w:rPr>
        <w:t xml:space="preserve">          :</w:t>
      </w:r>
      <w:proofErr w:type="spellStart"/>
      <w:r w:rsidR="0003373E">
        <w:rPr>
          <w:rFonts w:ascii="Times New Roman" w:hAnsi="Times New Roman" w:cs="Times New Roman"/>
          <w:color w:val="000000"/>
          <w:sz w:val="24"/>
          <w:szCs w:val="24"/>
        </w:rPr>
        <w:t>Telugu,H</w:t>
      </w:r>
      <w:r w:rsidR="0099691E" w:rsidRPr="0099691E">
        <w:rPr>
          <w:rFonts w:ascii="Times New Roman" w:hAnsi="Times New Roman" w:cs="Times New Roman"/>
          <w:color w:val="000000"/>
          <w:sz w:val="24"/>
          <w:szCs w:val="24"/>
        </w:rPr>
        <w:t>indi,English</w:t>
      </w:r>
      <w:proofErr w:type="spellEnd"/>
    </w:p>
    <w:p w:rsidR="0065359B" w:rsidRPr="0099691E" w:rsidRDefault="0065359B" w:rsidP="00DA443F">
      <w:pPr>
        <w:autoSpaceDE w:val="0"/>
        <w:spacing w:after="0" w:line="240" w:lineRule="auto"/>
        <w:ind w:left="720"/>
        <w:rPr>
          <w:rFonts w:ascii="Times New Roman" w:hAnsi="Times New Roman" w:cs="Times New Roman"/>
          <w:color w:val="000000"/>
          <w:sz w:val="24"/>
          <w:szCs w:val="24"/>
        </w:rPr>
      </w:pPr>
    </w:p>
    <w:p w:rsidR="007A071B" w:rsidRPr="0099691E" w:rsidRDefault="007A071B" w:rsidP="00DA443F">
      <w:pPr>
        <w:pStyle w:val="ListeParagraf"/>
        <w:autoSpaceDE w:val="0"/>
        <w:spacing w:after="0" w:line="240" w:lineRule="auto"/>
        <w:ind w:left="0"/>
        <w:rPr>
          <w:rFonts w:ascii="Times New Roman" w:hAnsi="Times New Roman" w:cs="Times New Roman"/>
          <w:b/>
          <w:sz w:val="24"/>
          <w:szCs w:val="24"/>
          <w:u w:val="single"/>
        </w:rPr>
      </w:pPr>
    </w:p>
    <w:p w:rsidR="007A071B" w:rsidRPr="0099691E" w:rsidRDefault="007A071B" w:rsidP="00DA443F">
      <w:pPr>
        <w:pStyle w:val="ListeParagraf"/>
        <w:autoSpaceDE w:val="0"/>
        <w:spacing w:after="0" w:line="240" w:lineRule="auto"/>
        <w:ind w:left="0"/>
        <w:rPr>
          <w:rFonts w:ascii="Times New Roman" w:hAnsi="Times New Roman" w:cs="Times New Roman"/>
          <w:b/>
          <w:sz w:val="24"/>
          <w:szCs w:val="24"/>
          <w:u w:val="single"/>
        </w:rPr>
      </w:pPr>
    </w:p>
    <w:p w:rsidR="00A81794" w:rsidRPr="0099691E" w:rsidRDefault="00A81794" w:rsidP="00E61E17">
      <w:pPr>
        <w:pStyle w:val="ListeParagraf"/>
        <w:autoSpaceDE w:val="0"/>
        <w:spacing w:after="0" w:line="240" w:lineRule="auto"/>
        <w:ind w:left="0"/>
        <w:rPr>
          <w:rFonts w:ascii="Times New Roman" w:hAnsi="Times New Roman" w:cs="Times New Roman"/>
          <w:b/>
          <w:sz w:val="24"/>
          <w:szCs w:val="24"/>
          <w:u w:val="single"/>
        </w:rPr>
      </w:pPr>
    </w:p>
    <w:sectPr w:rsidR="00A81794" w:rsidRPr="0099691E">
      <w:pgSz w:w="12240" w:h="15840"/>
      <w:pgMar w:top="284" w:right="720" w:bottom="720" w:left="720" w:header="720" w:footer="720" w:gutter="0"/>
      <w:pgBorders>
        <w:top w:val="single" w:sz="4" w:space="0" w:color="000000"/>
        <w:left w:val="single" w:sz="4" w:space="12" w:color="000000"/>
        <w:bottom w:val="single" w:sz="4" w:space="12" w:color="000000"/>
        <w:right w:val="single" w:sz="4" w:space="12"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altName w:val="Arial Unicode MS"/>
    <w:charset w:val="80"/>
    <w:family w:val="auto"/>
    <w:pitch w:val="default"/>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Liberation Sans">
    <w:altName w:val="Arial Unicode MS"/>
    <w:charset w:val="80"/>
    <w:family w:val="swiss"/>
    <w:pitch w:val="variable"/>
  </w:font>
  <w:font w:name="WenQuanYi Micro Hei">
    <w:charset w:val="80"/>
    <w:family w:val="auto"/>
    <w:pitch w:val="variable"/>
  </w:font>
  <w:font w:name="Lohit Hindi">
    <w:altName w:val="MS Gothic"/>
    <w:charset w:val="80"/>
    <w:family w:val="auto"/>
    <w:pitch w:val="variable"/>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singleLevel"/>
    <w:tmpl w:val="00000001"/>
    <w:name w:val="WW8Num1"/>
    <w:lvl w:ilvl="0">
      <w:start w:val="1"/>
      <w:numFmt w:val="bullet"/>
      <w:lvlText w:val=""/>
      <w:lvlJc w:val="left"/>
      <w:pPr>
        <w:tabs>
          <w:tab w:val="num" w:pos="1080"/>
        </w:tabs>
        <w:ind w:left="1080" w:hanging="360"/>
      </w:pPr>
      <w:rPr>
        <w:rFonts w:ascii="Wingdings" w:hAnsi="Wingdings" w:cs="Wingdings"/>
      </w:rPr>
    </w:lvl>
  </w:abstractNum>
  <w:abstractNum w:abstractNumId="1" w15:restartNumberingAfterBreak="0">
    <w:nsid w:val="00000002"/>
    <w:multiLevelType w:val="singleLevel"/>
    <w:tmpl w:val="00000002"/>
    <w:name w:val="WW8Num2"/>
    <w:lvl w:ilvl="0">
      <w:start w:val="1"/>
      <w:numFmt w:val="bullet"/>
      <w:lvlText w:val=""/>
      <w:lvlJc w:val="left"/>
      <w:pPr>
        <w:tabs>
          <w:tab w:val="num" w:pos="-180"/>
        </w:tabs>
        <w:ind w:left="540" w:hanging="360"/>
      </w:pPr>
      <w:rPr>
        <w:rFonts w:ascii="Wingdings" w:hAnsi="Wingdings" w:cs="Wingdings"/>
      </w:rPr>
    </w:lvl>
  </w:abstractNum>
  <w:abstractNum w:abstractNumId="2" w15:restartNumberingAfterBreak="0">
    <w:nsid w:val="00000003"/>
    <w:multiLevelType w:val="singleLevel"/>
    <w:tmpl w:val="00000003"/>
    <w:name w:val="WW8Num4"/>
    <w:lvl w:ilvl="0">
      <w:start w:val="1"/>
      <w:numFmt w:val="bullet"/>
      <w:lvlText w:val=""/>
      <w:lvlJc w:val="left"/>
      <w:pPr>
        <w:tabs>
          <w:tab w:val="num" w:pos="0"/>
        </w:tabs>
        <w:ind w:left="720" w:hanging="360"/>
      </w:pPr>
      <w:rPr>
        <w:rFonts w:ascii="Wingdings" w:hAnsi="Wingdings" w:cs="Wingdings"/>
      </w:rPr>
    </w:lvl>
  </w:abstractNum>
  <w:abstractNum w:abstractNumId="3" w15:restartNumberingAfterBreak="0">
    <w:nsid w:val="00000004"/>
    <w:multiLevelType w:val="singleLevel"/>
    <w:tmpl w:val="00000004"/>
    <w:name w:val="WW8Num5"/>
    <w:lvl w:ilvl="0">
      <w:start w:val="1"/>
      <w:numFmt w:val="bullet"/>
      <w:lvlText w:val=""/>
      <w:lvlJc w:val="left"/>
      <w:pPr>
        <w:tabs>
          <w:tab w:val="num" w:pos="0"/>
        </w:tabs>
        <w:ind w:left="360" w:hanging="360"/>
      </w:pPr>
      <w:rPr>
        <w:rFonts w:ascii="Wingdings" w:hAnsi="Wingdings" w:cs="Wingdings"/>
      </w:rPr>
    </w:lvl>
  </w:abstractNum>
  <w:abstractNum w:abstractNumId="4" w15:restartNumberingAfterBreak="0">
    <w:nsid w:val="00000005"/>
    <w:multiLevelType w:val="singleLevel"/>
    <w:tmpl w:val="00000005"/>
    <w:name w:val="WW8Num6"/>
    <w:lvl w:ilvl="0">
      <w:start w:val="1"/>
      <w:numFmt w:val="bullet"/>
      <w:lvlText w:val=""/>
      <w:lvlJc w:val="left"/>
      <w:pPr>
        <w:tabs>
          <w:tab w:val="num" w:pos="0"/>
        </w:tabs>
        <w:ind w:left="720" w:hanging="360"/>
      </w:pPr>
      <w:rPr>
        <w:rFonts w:ascii="Symbol" w:hAnsi="Symbol" w:cs="Wingdings"/>
      </w:rPr>
    </w:lvl>
  </w:abstractNum>
  <w:abstractNum w:abstractNumId="5" w15:restartNumberingAfterBreak="0">
    <w:nsid w:val="00000006"/>
    <w:multiLevelType w:val="singleLevel"/>
    <w:tmpl w:val="00000006"/>
    <w:name w:val="WW8Num8"/>
    <w:lvl w:ilvl="0">
      <w:start w:val="1"/>
      <w:numFmt w:val="bullet"/>
      <w:lvlText w:val=""/>
      <w:lvlJc w:val="left"/>
      <w:pPr>
        <w:tabs>
          <w:tab w:val="num" w:pos="0"/>
        </w:tabs>
        <w:ind w:left="720" w:hanging="360"/>
      </w:pPr>
      <w:rPr>
        <w:rFonts w:ascii="Wingdings" w:hAnsi="Wingdings" w:cs="Symbol"/>
      </w:rPr>
    </w:lvl>
  </w:abstractNum>
  <w:abstractNum w:abstractNumId="6" w15:restartNumberingAfterBreak="0">
    <w:nsid w:val="00000007"/>
    <w:multiLevelType w:val="multilevel"/>
    <w:tmpl w:val="00000007"/>
    <w:lvl w:ilvl="0">
      <w:start w:val="1"/>
      <w:numFmt w:val="bullet"/>
      <w:suff w:val="nothing"/>
      <w:lvlText w:val=""/>
      <w:lvlJc w:val="left"/>
      <w:pPr>
        <w:tabs>
          <w:tab w:val="num" w:pos="150"/>
        </w:tabs>
        <w:ind w:left="150" w:firstLine="0"/>
      </w:pPr>
      <w:rPr>
        <w:rFonts w:ascii="Symbol" w:hAnsi="Symbol" w:cs="OpenSymbol"/>
      </w:rPr>
    </w:lvl>
    <w:lvl w:ilvl="1">
      <w:start w:val="1"/>
      <w:numFmt w:val="bullet"/>
      <w:lvlText w:val=""/>
      <w:lvlJc w:val="left"/>
      <w:pPr>
        <w:tabs>
          <w:tab w:val="num" w:pos="1414"/>
        </w:tabs>
        <w:ind w:left="1414" w:hanging="283"/>
      </w:pPr>
      <w:rPr>
        <w:rFonts w:ascii="Symbol" w:hAnsi="Symbol" w:cs="OpenSymbol"/>
      </w:rPr>
    </w:lvl>
    <w:lvl w:ilvl="2">
      <w:start w:val="1"/>
      <w:numFmt w:val="bullet"/>
      <w:lvlText w:val=""/>
      <w:lvlJc w:val="left"/>
      <w:pPr>
        <w:tabs>
          <w:tab w:val="num" w:pos="2121"/>
        </w:tabs>
        <w:ind w:left="2121" w:hanging="283"/>
      </w:pPr>
      <w:rPr>
        <w:rFonts w:ascii="Symbol" w:hAnsi="Symbol" w:cs="OpenSymbol"/>
      </w:rPr>
    </w:lvl>
    <w:lvl w:ilvl="3">
      <w:start w:val="1"/>
      <w:numFmt w:val="bullet"/>
      <w:lvlText w:val=""/>
      <w:lvlJc w:val="left"/>
      <w:pPr>
        <w:tabs>
          <w:tab w:val="num" w:pos="2828"/>
        </w:tabs>
        <w:ind w:left="2828" w:hanging="283"/>
      </w:pPr>
      <w:rPr>
        <w:rFonts w:ascii="Symbol" w:hAnsi="Symbol" w:cs="OpenSymbol"/>
      </w:rPr>
    </w:lvl>
    <w:lvl w:ilvl="4">
      <w:start w:val="1"/>
      <w:numFmt w:val="bullet"/>
      <w:lvlText w:val=""/>
      <w:lvlJc w:val="left"/>
      <w:pPr>
        <w:tabs>
          <w:tab w:val="num" w:pos="3535"/>
        </w:tabs>
        <w:ind w:left="3535" w:hanging="283"/>
      </w:pPr>
      <w:rPr>
        <w:rFonts w:ascii="Symbol" w:hAnsi="Symbol" w:cs="OpenSymbol"/>
      </w:rPr>
    </w:lvl>
    <w:lvl w:ilvl="5">
      <w:start w:val="1"/>
      <w:numFmt w:val="bullet"/>
      <w:lvlText w:val=""/>
      <w:lvlJc w:val="left"/>
      <w:pPr>
        <w:tabs>
          <w:tab w:val="num" w:pos="4242"/>
        </w:tabs>
        <w:ind w:left="4242" w:hanging="283"/>
      </w:pPr>
      <w:rPr>
        <w:rFonts w:ascii="Symbol" w:hAnsi="Symbol" w:cs="OpenSymbol"/>
      </w:rPr>
    </w:lvl>
    <w:lvl w:ilvl="6">
      <w:start w:val="1"/>
      <w:numFmt w:val="bullet"/>
      <w:lvlText w:val=""/>
      <w:lvlJc w:val="left"/>
      <w:pPr>
        <w:tabs>
          <w:tab w:val="num" w:pos="4949"/>
        </w:tabs>
        <w:ind w:left="4949" w:hanging="283"/>
      </w:pPr>
      <w:rPr>
        <w:rFonts w:ascii="Symbol" w:hAnsi="Symbol" w:cs="OpenSymbol"/>
      </w:rPr>
    </w:lvl>
    <w:lvl w:ilvl="7">
      <w:start w:val="1"/>
      <w:numFmt w:val="bullet"/>
      <w:lvlText w:val=""/>
      <w:lvlJc w:val="left"/>
      <w:pPr>
        <w:tabs>
          <w:tab w:val="num" w:pos="5656"/>
        </w:tabs>
        <w:ind w:left="5656" w:hanging="283"/>
      </w:pPr>
      <w:rPr>
        <w:rFonts w:ascii="Symbol" w:hAnsi="Symbol" w:cs="OpenSymbol"/>
      </w:rPr>
    </w:lvl>
    <w:lvl w:ilvl="8">
      <w:start w:val="1"/>
      <w:numFmt w:val="bullet"/>
      <w:lvlText w:val=""/>
      <w:lvlJc w:val="left"/>
      <w:pPr>
        <w:tabs>
          <w:tab w:val="num" w:pos="6363"/>
        </w:tabs>
        <w:ind w:left="6363" w:hanging="283"/>
      </w:pPr>
      <w:rPr>
        <w:rFonts w:ascii="Symbol" w:hAnsi="Symbol" w:cs="OpenSymbol"/>
      </w:rPr>
    </w:lvl>
  </w:abstractNum>
  <w:abstractNum w:abstractNumId="7" w15:restartNumberingAfterBreak="0">
    <w:nsid w:val="00000008"/>
    <w:multiLevelType w:val="multilevel"/>
    <w:tmpl w:val="00000008"/>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8" w15:restartNumberingAfterBreak="0">
    <w:nsid w:val="01E31561"/>
    <w:multiLevelType w:val="multilevel"/>
    <w:tmpl w:val="D93ED2E6"/>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9" w15:restartNumberingAfterBreak="0">
    <w:nsid w:val="05EB2EF1"/>
    <w:multiLevelType w:val="hybridMultilevel"/>
    <w:tmpl w:val="3496AC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84E55C9"/>
    <w:multiLevelType w:val="hybridMultilevel"/>
    <w:tmpl w:val="9F4004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FEE3D75"/>
    <w:multiLevelType w:val="hybridMultilevel"/>
    <w:tmpl w:val="F7CAB2FA"/>
    <w:lvl w:ilvl="0" w:tplc="FFFFFFFF">
      <w:start w:val="1"/>
      <w:numFmt w:val="bullet"/>
      <w:lvlText w:val=""/>
      <w:lvlJc w:val="left"/>
      <w:pPr>
        <w:tabs>
          <w:tab w:val="num" w:pos="795"/>
        </w:tabs>
        <w:ind w:left="795" w:hanging="360"/>
      </w:pPr>
      <w:rPr>
        <w:rFonts w:ascii="Wingdings" w:hAnsi="Wingdings" w:hint="default"/>
        <w:color w:val="auto"/>
        <w:sz w:val="20"/>
      </w:rPr>
    </w:lvl>
    <w:lvl w:ilvl="1" w:tplc="04090003" w:tentative="1">
      <w:start w:val="1"/>
      <w:numFmt w:val="bullet"/>
      <w:lvlText w:val="o"/>
      <w:lvlJc w:val="left"/>
      <w:pPr>
        <w:tabs>
          <w:tab w:val="num" w:pos="1515"/>
        </w:tabs>
        <w:ind w:left="1515" w:hanging="360"/>
      </w:pPr>
      <w:rPr>
        <w:rFonts w:ascii="Courier New" w:hAnsi="Courier New" w:cs="Courier New" w:hint="default"/>
      </w:rPr>
    </w:lvl>
    <w:lvl w:ilvl="2" w:tplc="04090005" w:tentative="1">
      <w:start w:val="1"/>
      <w:numFmt w:val="bullet"/>
      <w:lvlText w:val=""/>
      <w:lvlJc w:val="left"/>
      <w:pPr>
        <w:tabs>
          <w:tab w:val="num" w:pos="2235"/>
        </w:tabs>
        <w:ind w:left="2235" w:hanging="360"/>
      </w:pPr>
      <w:rPr>
        <w:rFonts w:ascii="Wingdings" w:hAnsi="Wingdings" w:hint="default"/>
      </w:rPr>
    </w:lvl>
    <w:lvl w:ilvl="3" w:tplc="04090001" w:tentative="1">
      <w:start w:val="1"/>
      <w:numFmt w:val="bullet"/>
      <w:lvlText w:val=""/>
      <w:lvlJc w:val="left"/>
      <w:pPr>
        <w:tabs>
          <w:tab w:val="num" w:pos="2955"/>
        </w:tabs>
        <w:ind w:left="2955" w:hanging="360"/>
      </w:pPr>
      <w:rPr>
        <w:rFonts w:ascii="Symbol" w:hAnsi="Symbol" w:hint="default"/>
      </w:rPr>
    </w:lvl>
    <w:lvl w:ilvl="4" w:tplc="04090003" w:tentative="1">
      <w:start w:val="1"/>
      <w:numFmt w:val="bullet"/>
      <w:lvlText w:val="o"/>
      <w:lvlJc w:val="left"/>
      <w:pPr>
        <w:tabs>
          <w:tab w:val="num" w:pos="3675"/>
        </w:tabs>
        <w:ind w:left="3675" w:hanging="360"/>
      </w:pPr>
      <w:rPr>
        <w:rFonts w:ascii="Courier New" w:hAnsi="Courier New" w:cs="Courier New" w:hint="default"/>
      </w:rPr>
    </w:lvl>
    <w:lvl w:ilvl="5" w:tplc="04090005" w:tentative="1">
      <w:start w:val="1"/>
      <w:numFmt w:val="bullet"/>
      <w:lvlText w:val=""/>
      <w:lvlJc w:val="left"/>
      <w:pPr>
        <w:tabs>
          <w:tab w:val="num" w:pos="4395"/>
        </w:tabs>
        <w:ind w:left="4395" w:hanging="360"/>
      </w:pPr>
      <w:rPr>
        <w:rFonts w:ascii="Wingdings" w:hAnsi="Wingdings" w:hint="default"/>
      </w:rPr>
    </w:lvl>
    <w:lvl w:ilvl="6" w:tplc="04090001" w:tentative="1">
      <w:start w:val="1"/>
      <w:numFmt w:val="bullet"/>
      <w:lvlText w:val=""/>
      <w:lvlJc w:val="left"/>
      <w:pPr>
        <w:tabs>
          <w:tab w:val="num" w:pos="5115"/>
        </w:tabs>
        <w:ind w:left="5115" w:hanging="360"/>
      </w:pPr>
      <w:rPr>
        <w:rFonts w:ascii="Symbol" w:hAnsi="Symbol" w:hint="default"/>
      </w:rPr>
    </w:lvl>
    <w:lvl w:ilvl="7" w:tplc="04090003" w:tentative="1">
      <w:start w:val="1"/>
      <w:numFmt w:val="bullet"/>
      <w:lvlText w:val="o"/>
      <w:lvlJc w:val="left"/>
      <w:pPr>
        <w:tabs>
          <w:tab w:val="num" w:pos="5835"/>
        </w:tabs>
        <w:ind w:left="5835" w:hanging="360"/>
      </w:pPr>
      <w:rPr>
        <w:rFonts w:ascii="Courier New" w:hAnsi="Courier New" w:cs="Courier New" w:hint="default"/>
      </w:rPr>
    </w:lvl>
    <w:lvl w:ilvl="8" w:tplc="04090005" w:tentative="1">
      <w:start w:val="1"/>
      <w:numFmt w:val="bullet"/>
      <w:lvlText w:val=""/>
      <w:lvlJc w:val="left"/>
      <w:pPr>
        <w:tabs>
          <w:tab w:val="num" w:pos="6555"/>
        </w:tabs>
        <w:ind w:left="6555" w:hanging="360"/>
      </w:pPr>
      <w:rPr>
        <w:rFonts w:ascii="Wingdings" w:hAnsi="Wingdings" w:hint="default"/>
      </w:rPr>
    </w:lvl>
  </w:abstractNum>
  <w:abstractNum w:abstractNumId="12" w15:restartNumberingAfterBreak="0">
    <w:nsid w:val="179D201F"/>
    <w:multiLevelType w:val="multilevel"/>
    <w:tmpl w:val="0D5CE374"/>
    <w:lvl w:ilvl="0">
      <w:start w:val="1"/>
      <w:numFmt w:val="bullet"/>
      <w:pStyle w:val="NormalArial"/>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3" w15:restartNumberingAfterBreak="0">
    <w:nsid w:val="183561C6"/>
    <w:multiLevelType w:val="hybridMultilevel"/>
    <w:tmpl w:val="4DDA3AB8"/>
    <w:lvl w:ilvl="0" w:tplc="FFFFFFFF">
      <w:start w:val="1"/>
      <w:numFmt w:val="bullet"/>
      <w:lvlText w:val=""/>
      <w:lvlJc w:val="left"/>
      <w:pPr>
        <w:ind w:left="720" w:hanging="360"/>
      </w:pPr>
      <w:rPr>
        <w:rFonts w:ascii="Wingdings" w:hAnsi="Wingdings" w:hint="default"/>
        <w:color w:val="auto"/>
        <w:sz w:val="2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AC38AF"/>
    <w:multiLevelType w:val="multilevel"/>
    <w:tmpl w:val="B7E20E8C"/>
    <w:lvl w:ilvl="0">
      <w:start w:val="1"/>
      <w:numFmt w:val="bullet"/>
      <w:lvlText w:val=""/>
      <w:lvlJc w:val="left"/>
      <w:pPr>
        <w:ind w:left="720" w:hanging="360"/>
      </w:pPr>
      <w:rPr>
        <w:rFonts w:ascii="Wingdings" w:hAnsi="Wingdings" w:hint="default"/>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5" w15:restartNumberingAfterBreak="0">
    <w:nsid w:val="29DA4F28"/>
    <w:multiLevelType w:val="hybridMultilevel"/>
    <w:tmpl w:val="01824C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ADA3695"/>
    <w:multiLevelType w:val="hybridMultilevel"/>
    <w:tmpl w:val="6B40F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BA04A40"/>
    <w:multiLevelType w:val="hybridMultilevel"/>
    <w:tmpl w:val="8586E294"/>
    <w:lvl w:ilvl="0" w:tplc="04090001">
      <w:start w:val="1"/>
      <w:numFmt w:val="bullet"/>
      <w:lvlText w:val=""/>
      <w:lvlJc w:val="left"/>
      <w:pPr>
        <w:ind w:left="822" w:hanging="360"/>
      </w:pPr>
      <w:rPr>
        <w:rFonts w:ascii="Symbol" w:hAnsi="Symbol" w:hint="default"/>
      </w:rPr>
    </w:lvl>
    <w:lvl w:ilvl="1" w:tplc="04090003" w:tentative="1">
      <w:start w:val="1"/>
      <w:numFmt w:val="bullet"/>
      <w:lvlText w:val="o"/>
      <w:lvlJc w:val="left"/>
      <w:pPr>
        <w:ind w:left="1542" w:hanging="360"/>
      </w:pPr>
      <w:rPr>
        <w:rFonts w:ascii="Courier New" w:hAnsi="Courier New" w:cs="Courier New" w:hint="default"/>
      </w:rPr>
    </w:lvl>
    <w:lvl w:ilvl="2" w:tplc="04090005" w:tentative="1">
      <w:start w:val="1"/>
      <w:numFmt w:val="bullet"/>
      <w:lvlText w:val=""/>
      <w:lvlJc w:val="left"/>
      <w:pPr>
        <w:ind w:left="2262" w:hanging="360"/>
      </w:pPr>
      <w:rPr>
        <w:rFonts w:ascii="Wingdings" w:hAnsi="Wingdings" w:hint="default"/>
      </w:rPr>
    </w:lvl>
    <w:lvl w:ilvl="3" w:tplc="04090001" w:tentative="1">
      <w:start w:val="1"/>
      <w:numFmt w:val="bullet"/>
      <w:lvlText w:val=""/>
      <w:lvlJc w:val="left"/>
      <w:pPr>
        <w:ind w:left="2982" w:hanging="360"/>
      </w:pPr>
      <w:rPr>
        <w:rFonts w:ascii="Symbol" w:hAnsi="Symbol" w:hint="default"/>
      </w:rPr>
    </w:lvl>
    <w:lvl w:ilvl="4" w:tplc="04090003" w:tentative="1">
      <w:start w:val="1"/>
      <w:numFmt w:val="bullet"/>
      <w:lvlText w:val="o"/>
      <w:lvlJc w:val="left"/>
      <w:pPr>
        <w:ind w:left="3702" w:hanging="360"/>
      </w:pPr>
      <w:rPr>
        <w:rFonts w:ascii="Courier New" w:hAnsi="Courier New" w:cs="Courier New" w:hint="default"/>
      </w:rPr>
    </w:lvl>
    <w:lvl w:ilvl="5" w:tplc="04090005" w:tentative="1">
      <w:start w:val="1"/>
      <w:numFmt w:val="bullet"/>
      <w:lvlText w:val=""/>
      <w:lvlJc w:val="left"/>
      <w:pPr>
        <w:ind w:left="4422" w:hanging="360"/>
      </w:pPr>
      <w:rPr>
        <w:rFonts w:ascii="Wingdings" w:hAnsi="Wingdings" w:hint="default"/>
      </w:rPr>
    </w:lvl>
    <w:lvl w:ilvl="6" w:tplc="04090001" w:tentative="1">
      <w:start w:val="1"/>
      <w:numFmt w:val="bullet"/>
      <w:lvlText w:val=""/>
      <w:lvlJc w:val="left"/>
      <w:pPr>
        <w:ind w:left="5142" w:hanging="360"/>
      </w:pPr>
      <w:rPr>
        <w:rFonts w:ascii="Symbol" w:hAnsi="Symbol" w:hint="default"/>
      </w:rPr>
    </w:lvl>
    <w:lvl w:ilvl="7" w:tplc="04090003" w:tentative="1">
      <w:start w:val="1"/>
      <w:numFmt w:val="bullet"/>
      <w:lvlText w:val="o"/>
      <w:lvlJc w:val="left"/>
      <w:pPr>
        <w:ind w:left="5862" w:hanging="360"/>
      </w:pPr>
      <w:rPr>
        <w:rFonts w:ascii="Courier New" w:hAnsi="Courier New" w:cs="Courier New" w:hint="default"/>
      </w:rPr>
    </w:lvl>
    <w:lvl w:ilvl="8" w:tplc="04090005" w:tentative="1">
      <w:start w:val="1"/>
      <w:numFmt w:val="bullet"/>
      <w:lvlText w:val=""/>
      <w:lvlJc w:val="left"/>
      <w:pPr>
        <w:ind w:left="6582" w:hanging="360"/>
      </w:pPr>
      <w:rPr>
        <w:rFonts w:ascii="Wingdings" w:hAnsi="Wingdings" w:hint="default"/>
      </w:rPr>
    </w:lvl>
  </w:abstractNum>
  <w:abstractNum w:abstractNumId="18" w15:restartNumberingAfterBreak="0">
    <w:nsid w:val="395F2AFB"/>
    <w:multiLevelType w:val="hybridMultilevel"/>
    <w:tmpl w:val="15DAB506"/>
    <w:lvl w:ilvl="0" w:tplc="04090001">
      <w:start w:val="1"/>
      <w:numFmt w:val="bullet"/>
      <w:lvlText w:val=""/>
      <w:lvlJc w:val="left"/>
      <w:pPr>
        <w:ind w:left="1306" w:hanging="360"/>
      </w:pPr>
      <w:rPr>
        <w:rFonts w:ascii="Symbol" w:hAnsi="Symbol" w:hint="default"/>
      </w:rPr>
    </w:lvl>
    <w:lvl w:ilvl="1" w:tplc="04090003" w:tentative="1">
      <w:start w:val="1"/>
      <w:numFmt w:val="bullet"/>
      <w:lvlText w:val="o"/>
      <w:lvlJc w:val="left"/>
      <w:pPr>
        <w:ind w:left="2026" w:hanging="360"/>
      </w:pPr>
      <w:rPr>
        <w:rFonts w:ascii="Courier New" w:hAnsi="Courier New" w:cs="Courier New" w:hint="default"/>
      </w:rPr>
    </w:lvl>
    <w:lvl w:ilvl="2" w:tplc="04090005" w:tentative="1">
      <w:start w:val="1"/>
      <w:numFmt w:val="bullet"/>
      <w:lvlText w:val=""/>
      <w:lvlJc w:val="left"/>
      <w:pPr>
        <w:ind w:left="2746" w:hanging="360"/>
      </w:pPr>
      <w:rPr>
        <w:rFonts w:ascii="Wingdings" w:hAnsi="Wingdings" w:hint="default"/>
      </w:rPr>
    </w:lvl>
    <w:lvl w:ilvl="3" w:tplc="04090001" w:tentative="1">
      <w:start w:val="1"/>
      <w:numFmt w:val="bullet"/>
      <w:lvlText w:val=""/>
      <w:lvlJc w:val="left"/>
      <w:pPr>
        <w:ind w:left="3466" w:hanging="360"/>
      </w:pPr>
      <w:rPr>
        <w:rFonts w:ascii="Symbol" w:hAnsi="Symbol" w:hint="default"/>
      </w:rPr>
    </w:lvl>
    <w:lvl w:ilvl="4" w:tplc="04090003" w:tentative="1">
      <w:start w:val="1"/>
      <w:numFmt w:val="bullet"/>
      <w:lvlText w:val="o"/>
      <w:lvlJc w:val="left"/>
      <w:pPr>
        <w:ind w:left="4186" w:hanging="360"/>
      </w:pPr>
      <w:rPr>
        <w:rFonts w:ascii="Courier New" w:hAnsi="Courier New" w:cs="Courier New" w:hint="default"/>
      </w:rPr>
    </w:lvl>
    <w:lvl w:ilvl="5" w:tplc="04090005" w:tentative="1">
      <w:start w:val="1"/>
      <w:numFmt w:val="bullet"/>
      <w:lvlText w:val=""/>
      <w:lvlJc w:val="left"/>
      <w:pPr>
        <w:ind w:left="4906" w:hanging="360"/>
      </w:pPr>
      <w:rPr>
        <w:rFonts w:ascii="Wingdings" w:hAnsi="Wingdings" w:hint="default"/>
      </w:rPr>
    </w:lvl>
    <w:lvl w:ilvl="6" w:tplc="04090001" w:tentative="1">
      <w:start w:val="1"/>
      <w:numFmt w:val="bullet"/>
      <w:lvlText w:val=""/>
      <w:lvlJc w:val="left"/>
      <w:pPr>
        <w:ind w:left="5626" w:hanging="360"/>
      </w:pPr>
      <w:rPr>
        <w:rFonts w:ascii="Symbol" w:hAnsi="Symbol" w:hint="default"/>
      </w:rPr>
    </w:lvl>
    <w:lvl w:ilvl="7" w:tplc="04090003" w:tentative="1">
      <w:start w:val="1"/>
      <w:numFmt w:val="bullet"/>
      <w:lvlText w:val="o"/>
      <w:lvlJc w:val="left"/>
      <w:pPr>
        <w:ind w:left="6346" w:hanging="360"/>
      </w:pPr>
      <w:rPr>
        <w:rFonts w:ascii="Courier New" w:hAnsi="Courier New" w:cs="Courier New" w:hint="default"/>
      </w:rPr>
    </w:lvl>
    <w:lvl w:ilvl="8" w:tplc="04090005" w:tentative="1">
      <w:start w:val="1"/>
      <w:numFmt w:val="bullet"/>
      <w:lvlText w:val=""/>
      <w:lvlJc w:val="left"/>
      <w:pPr>
        <w:ind w:left="7066" w:hanging="360"/>
      </w:pPr>
      <w:rPr>
        <w:rFonts w:ascii="Wingdings" w:hAnsi="Wingdings" w:hint="default"/>
      </w:rPr>
    </w:lvl>
  </w:abstractNum>
  <w:abstractNum w:abstractNumId="19" w15:restartNumberingAfterBreak="0">
    <w:nsid w:val="44F81997"/>
    <w:multiLevelType w:val="hybridMultilevel"/>
    <w:tmpl w:val="F7B458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F512456"/>
    <w:multiLevelType w:val="hybridMultilevel"/>
    <w:tmpl w:val="5B2287C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08550BD"/>
    <w:multiLevelType w:val="hybridMultilevel"/>
    <w:tmpl w:val="45E607D4"/>
    <w:lvl w:ilvl="0" w:tplc="04090001">
      <w:start w:val="1"/>
      <w:numFmt w:val="bullet"/>
      <w:lvlText w:val=""/>
      <w:lvlJc w:val="left"/>
      <w:pPr>
        <w:ind w:left="921" w:hanging="360"/>
      </w:pPr>
      <w:rPr>
        <w:rFonts w:ascii="Symbol" w:hAnsi="Symbol" w:hint="default"/>
      </w:rPr>
    </w:lvl>
    <w:lvl w:ilvl="1" w:tplc="04090003" w:tentative="1">
      <w:start w:val="1"/>
      <w:numFmt w:val="bullet"/>
      <w:lvlText w:val="o"/>
      <w:lvlJc w:val="left"/>
      <w:pPr>
        <w:ind w:left="1641" w:hanging="360"/>
      </w:pPr>
      <w:rPr>
        <w:rFonts w:ascii="Courier New" w:hAnsi="Courier New" w:cs="Courier New" w:hint="default"/>
      </w:rPr>
    </w:lvl>
    <w:lvl w:ilvl="2" w:tplc="04090005" w:tentative="1">
      <w:start w:val="1"/>
      <w:numFmt w:val="bullet"/>
      <w:lvlText w:val=""/>
      <w:lvlJc w:val="left"/>
      <w:pPr>
        <w:ind w:left="2361" w:hanging="360"/>
      </w:pPr>
      <w:rPr>
        <w:rFonts w:ascii="Wingdings" w:hAnsi="Wingdings" w:hint="default"/>
      </w:rPr>
    </w:lvl>
    <w:lvl w:ilvl="3" w:tplc="04090001" w:tentative="1">
      <w:start w:val="1"/>
      <w:numFmt w:val="bullet"/>
      <w:lvlText w:val=""/>
      <w:lvlJc w:val="left"/>
      <w:pPr>
        <w:ind w:left="3081" w:hanging="360"/>
      </w:pPr>
      <w:rPr>
        <w:rFonts w:ascii="Symbol" w:hAnsi="Symbol" w:hint="default"/>
      </w:rPr>
    </w:lvl>
    <w:lvl w:ilvl="4" w:tplc="04090003" w:tentative="1">
      <w:start w:val="1"/>
      <w:numFmt w:val="bullet"/>
      <w:lvlText w:val="o"/>
      <w:lvlJc w:val="left"/>
      <w:pPr>
        <w:ind w:left="3801" w:hanging="360"/>
      </w:pPr>
      <w:rPr>
        <w:rFonts w:ascii="Courier New" w:hAnsi="Courier New" w:cs="Courier New" w:hint="default"/>
      </w:rPr>
    </w:lvl>
    <w:lvl w:ilvl="5" w:tplc="04090005" w:tentative="1">
      <w:start w:val="1"/>
      <w:numFmt w:val="bullet"/>
      <w:lvlText w:val=""/>
      <w:lvlJc w:val="left"/>
      <w:pPr>
        <w:ind w:left="4521" w:hanging="360"/>
      </w:pPr>
      <w:rPr>
        <w:rFonts w:ascii="Wingdings" w:hAnsi="Wingdings" w:hint="default"/>
      </w:rPr>
    </w:lvl>
    <w:lvl w:ilvl="6" w:tplc="04090001" w:tentative="1">
      <w:start w:val="1"/>
      <w:numFmt w:val="bullet"/>
      <w:lvlText w:val=""/>
      <w:lvlJc w:val="left"/>
      <w:pPr>
        <w:ind w:left="5241" w:hanging="360"/>
      </w:pPr>
      <w:rPr>
        <w:rFonts w:ascii="Symbol" w:hAnsi="Symbol" w:hint="default"/>
      </w:rPr>
    </w:lvl>
    <w:lvl w:ilvl="7" w:tplc="04090003" w:tentative="1">
      <w:start w:val="1"/>
      <w:numFmt w:val="bullet"/>
      <w:lvlText w:val="o"/>
      <w:lvlJc w:val="left"/>
      <w:pPr>
        <w:ind w:left="5961" w:hanging="360"/>
      </w:pPr>
      <w:rPr>
        <w:rFonts w:ascii="Courier New" w:hAnsi="Courier New" w:cs="Courier New" w:hint="default"/>
      </w:rPr>
    </w:lvl>
    <w:lvl w:ilvl="8" w:tplc="04090005" w:tentative="1">
      <w:start w:val="1"/>
      <w:numFmt w:val="bullet"/>
      <w:lvlText w:val=""/>
      <w:lvlJc w:val="left"/>
      <w:pPr>
        <w:ind w:left="6681" w:hanging="360"/>
      </w:pPr>
      <w:rPr>
        <w:rFonts w:ascii="Wingdings" w:hAnsi="Wingdings" w:hint="default"/>
      </w:rPr>
    </w:lvl>
  </w:abstractNum>
  <w:abstractNum w:abstractNumId="22" w15:restartNumberingAfterBreak="0">
    <w:nsid w:val="5DA96BB3"/>
    <w:multiLevelType w:val="hybridMultilevel"/>
    <w:tmpl w:val="1B40E4CC"/>
    <w:lvl w:ilvl="0" w:tplc="FFFFFFFF">
      <w:start w:val="1"/>
      <w:numFmt w:val="bullet"/>
      <w:lvlText w:val=""/>
      <w:lvlJc w:val="left"/>
      <w:pPr>
        <w:tabs>
          <w:tab w:val="num" w:pos="360"/>
        </w:tabs>
        <w:ind w:left="360" w:hanging="360"/>
      </w:pPr>
      <w:rPr>
        <w:rFonts w:ascii="Wingdings" w:hAnsi="Wingdings" w:hint="default"/>
        <w:color w:val="auto"/>
        <w:sz w:val="2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ACF4D43"/>
    <w:multiLevelType w:val="hybridMultilevel"/>
    <w:tmpl w:val="7C729A5A"/>
    <w:lvl w:ilvl="0" w:tplc="DC4AC6DE">
      <w:numFmt w:val="bullet"/>
      <w:lvlText w:val=""/>
      <w:lvlJc w:val="left"/>
      <w:pPr>
        <w:ind w:left="462" w:hanging="360"/>
      </w:pPr>
      <w:rPr>
        <w:rFonts w:ascii="Wingdings" w:eastAsia="Wingdings" w:hAnsi="Wingdings" w:cs="Wingdings" w:hint="default"/>
        <w:w w:val="100"/>
        <w:sz w:val="24"/>
        <w:szCs w:val="24"/>
      </w:rPr>
    </w:lvl>
    <w:lvl w:ilvl="1" w:tplc="C2FE05F2">
      <w:numFmt w:val="bullet"/>
      <w:lvlText w:val="•"/>
      <w:lvlJc w:val="left"/>
      <w:pPr>
        <w:ind w:left="1516" w:hanging="360"/>
      </w:pPr>
      <w:rPr>
        <w:rFonts w:hint="default"/>
      </w:rPr>
    </w:lvl>
    <w:lvl w:ilvl="2" w:tplc="64046B72">
      <w:numFmt w:val="bullet"/>
      <w:lvlText w:val="•"/>
      <w:lvlJc w:val="left"/>
      <w:pPr>
        <w:ind w:left="2572" w:hanging="360"/>
      </w:pPr>
      <w:rPr>
        <w:rFonts w:hint="default"/>
      </w:rPr>
    </w:lvl>
    <w:lvl w:ilvl="3" w:tplc="68B21008">
      <w:numFmt w:val="bullet"/>
      <w:lvlText w:val="•"/>
      <w:lvlJc w:val="left"/>
      <w:pPr>
        <w:ind w:left="3628" w:hanging="360"/>
      </w:pPr>
      <w:rPr>
        <w:rFonts w:hint="default"/>
      </w:rPr>
    </w:lvl>
    <w:lvl w:ilvl="4" w:tplc="605E6F76">
      <w:numFmt w:val="bullet"/>
      <w:lvlText w:val="•"/>
      <w:lvlJc w:val="left"/>
      <w:pPr>
        <w:ind w:left="4684" w:hanging="360"/>
      </w:pPr>
      <w:rPr>
        <w:rFonts w:hint="default"/>
      </w:rPr>
    </w:lvl>
    <w:lvl w:ilvl="5" w:tplc="6AB649AE">
      <w:numFmt w:val="bullet"/>
      <w:lvlText w:val="•"/>
      <w:lvlJc w:val="left"/>
      <w:pPr>
        <w:ind w:left="5740" w:hanging="360"/>
      </w:pPr>
      <w:rPr>
        <w:rFonts w:hint="default"/>
      </w:rPr>
    </w:lvl>
    <w:lvl w:ilvl="6" w:tplc="F0E2B328">
      <w:numFmt w:val="bullet"/>
      <w:lvlText w:val="•"/>
      <w:lvlJc w:val="left"/>
      <w:pPr>
        <w:ind w:left="6796" w:hanging="360"/>
      </w:pPr>
      <w:rPr>
        <w:rFonts w:hint="default"/>
      </w:rPr>
    </w:lvl>
    <w:lvl w:ilvl="7" w:tplc="98A8CFAE">
      <w:numFmt w:val="bullet"/>
      <w:lvlText w:val="•"/>
      <w:lvlJc w:val="left"/>
      <w:pPr>
        <w:ind w:left="7852" w:hanging="360"/>
      </w:pPr>
      <w:rPr>
        <w:rFonts w:hint="default"/>
      </w:rPr>
    </w:lvl>
    <w:lvl w:ilvl="8" w:tplc="DC8C7F0A">
      <w:numFmt w:val="bullet"/>
      <w:lvlText w:val="•"/>
      <w:lvlJc w:val="left"/>
      <w:pPr>
        <w:ind w:left="8908" w:hanging="360"/>
      </w:pPr>
      <w:rPr>
        <w:rFonts w:hint="default"/>
      </w:rPr>
    </w:lvl>
  </w:abstractNum>
  <w:abstractNum w:abstractNumId="24" w15:restartNumberingAfterBreak="0">
    <w:nsid w:val="6D4E2997"/>
    <w:multiLevelType w:val="multilevel"/>
    <w:tmpl w:val="994C6B12"/>
    <w:lvl w:ilvl="0">
      <w:start w:val="1"/>
      <w:numFmt w:val="bullet"/>
      <w:pStyle w:val="Achievemen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20"/>
  </w:num>
  <w:num w:numId="10">
    <w:abstractNumId w:val="22"/>
  </w:num>
  <w:num w:numId="11">
    <w:abstractNumId w:val="13"/>
  </w:num>
  <w:num w:numId="12">
    <w:abstractNumId w:val="11"/>
  </w:num>
  <w:num w:numId="13">
    <w:abstractNumId w:val="19"/>
  </w:num>
  <w:num w:numId="14">
    <w:abstractNumId w:val="9"/>
  </w:num>
  <w:num w:numId="15">
    <w:abstractNumId w:val="16"/>
  </w:num>
  <w:num w:numId="16">
    <w:abstractNumId w:val="23"/>
  </w:num>
  <w:num w:numId="17">
    <w:abstractNumId w:val="10"/>
  </w:num>
  <w:num w:numId="18">
    <w:abstractNumId w:val="17"/>
  </w:num>
  <w:num w:numId="19">
    <w:abstractNumId w:val="21"/>
  </w:num>
  <w:num w:numId="20">
    <w:abstractNumId w:val="18"/>
  </w:num>
  <w:num w:numId="21">
    <w:abstractNumId w:val="15"/>
  </w:num>
  <w:num w:numId="22">
    <w:abstractNumId w:val="8"/>
    <w:lvlOverride w:ilvl="0"/>
    <w:lvlOverride w:ilvl="1"/>
    <w:lvlOverride w:ilvl="2"/>
    <w:lvlOverride w:ilvl="3"/>
    <w:lvlOverride w:ilvl="4"/>
    <w:lvlOverride w:ilvl="5"/>
    <w:lvlOverride w:ilvl="6"/>
    <w:lvlOverride w:ilvl="7"/>
    <w:lvlOverride w:ilvl="8"/>
  </w:num>
  <w:num w:numId="23">
    <w:abstractNumId w:val="12"/>
  </w:num>
  <w:num w:numId="24">
    <w:abstractNumId w:val="24"/>
  </w:num>
  <w:num w:numId="2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26A7C"/>
    <w:rsid w:val="0003373E"/>
    <w:rsid w:val="000A6581"/>
    <w:rsid w:val="0017400B"/>
    <w:rsid w:val="00192DE0"/>
    <w:rsid w:val="001E56A2"/>
    <w:rsid w:val="002212C7"/>
    <w:rsid w:val="0022266D"/>
    <w:rsid w:val="00286604"/>
    <w:rsid w:val="002A5512"/>
    <w:rsid w:val="002C669E"/>
    <w:rsid w:val="003601F3"/>
    <w:rsid w:val="003A4728"/>
    <w:rsid w:val="003C6CEE"/>
    <w:rsid w:val="0059486E"/>
    <w:rsid w:val="00604E50"/>
    <w:rsid w:val="006434CC"/>
    <w:rsid w:val="0065359B"/>
    <w:rsid w:val="00667C94"/>
    <w:rsid w:val="00730684"/>
    <w:rsid w:val="007615D6"/>
    <w:rsid w:val="007A071B"/>
    <w:rsid w:val="007D110C"/>
    <w:rsid w:val="007D424A"/>
    <w:rsid w:val="008623AD"/>
    <w:rsid w:val="00881587"/>
    <w:rsid w:val="008E281C"/>
    <w:rsid w:val="0091317C"/>
    <w:rsid w:val="0099691E"/>
    <w:rsid w:val="009F6972"/>
    <w:rsid w:val="00A20AA4"/>
    <w:rsid w:val="00A26A7C"/>
    <w:rsid w:val="00A81794"/>
    <w:rsid w:val="00AD53F9"/>
    <w:rsid w:val="00B01E9C"/>
    <w:rsid w:val="00B3531C"/>
    <w:rsid w:val="00B72155"/>
    <w:rsid w:val="00B86E14"/>
    <w:rsid w:val="00D02F1B"/>
    <w:rsid w:val="00DA443F"/>
    <w:rsid w:val="00E02164"/>
    <w:rsid w:val="00E20824"/>
    <w:rsid w:val="00E61E17"/>
    <w:rsid w:val="00E974C3"/>
    <w:rsid w:val="00F372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1" type="connector" idref="#_x0000_s1026"/>
      </o:rules>
    </o:shapelayout>
  </w:shapeDefaults>
  <w:doNotEmbedSmartTags/>
  <w:decimalSymbol w:val="."/>
  <w:listSeparator w:val=","/>
  <w15:chartTrackingRefBased/>
  <w15:docId w15:val="{E7B4ED2D-B3B6-43A7-9AD3-8BF10C9DF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200" w:line="276" w:lineRule="auto"/>
    </w:pPr>
    <w:rPr>
      <w:rFonts w:ascii="Calibri" w:eastAsia="Calibri" w:hAnsi="Calibri" w:cs="Cordia New"/>
      <w:sz w:val="22"/>
      <w:szCs w:val="22"/>
      <w:lang w:eastAsia="zh-CN"/>
    </w:rPr>
  </w:style>
  <w:style w:type="paragraph" w:styleId="Heading1">
    <w:name w:val="heading 1"/>
    <w:basedOn w:val="Normal"/>
    <w:next w:val="Normal"/>
    <w:link w:val="Heading1Char"/>
    <w:qFormat/>
    <w:rsid w:val="00E61E17"/>
    <w:pPr>
      <w:keepNext/>
      <w:spacing w:after="0" w:line="240" w:lineRule="auto"/>
      <w:outlineLvl w:val="0"/>
    </w:pPr>
    <w:rPr>
      <w:rFonts w:ascii="Times New Roman" w:eastAsia="Times New Roman" w:hAnsi="Times New Roman" w:cs="Times New Roman"/>
      <w:b/>
      <w:sz w:val="20"/>
      <w:szCs w:val="20"/>
      <w:lang w:val="x-none" w:eastAsia="he-IL" w:bidi="he-IL"/>
    </w:rPr>
  </w:style>
  <w:style w:type="character" w:default="1" w:styleId="DefaultParagraphFont">
    <w:name w:val="Default Paragraph Fon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ascii="Wingdings" w:hAnsi="Wingdings" w:cs="Wingdings"/>
    </w:rPr>
  </w:style>
  <w:style w:type="character" w:customStyle="1" w:styleId="WW8Num2z0">
    <w:name w:val="WW8Num2z0"/>
    <w:rPr>
      <w:rFonts w:ascii="Wingdings" w:hAnsi="Wingdings" w:cs="Wingdings"/>
    </w:rPr>
  </w:style>
  <w:style w:type="character" w:customStyle="1" w:styleId="WW8Num3z0">
    <w:name w:val="WW8Num3z0"/>
    <w:rPr>
      <w:rFonts w:ascii="Symbol" w:hAnsi="Symbol" w:cs="Symbol"/>
    </w:rPr>
  </w:style>
  <w:style w:type="character" w:customStyle="1" w:styleId="WW8Num4z0">
    <w:name w:val="WW8Num4z0"/>
    <w:rPr>
      <w:rFonts w:ascii="Wingdings" w:hAnsi="Wingdings" w:cs="Wingdings"/>
    </w:rPr>
  </w:style>
  <w:style w:type="character" w:customStyle="1" w:styleId="WW8Num5z0">
    <w:name w:val="WW8Num5z0"/>
    <w:rPr>
      <w:rFonts w:ascii="Wingdings" w:hAnsi="Wingdings" w:cs="Wingdings"/>
    </w:rPr>
  </w:style>
  <w:style w:type="character" w:customStyle="1" w:styleId="WW8Num6z0">
    <w:name w:val="WW8Num6z0"/>
    <w:rPr>
      <w:rFonts w:ascii="Wingdings" w:hAnsi="Wingdings" w:cs="Wingdings"/>
    </w:rPr>
  </w:style>
  <w:style w:type="character" w:customStyle="1" w:styleId="WW8Num8z0">
    <w:name w:val="WW8Num8z0"/>
    <w:rPr>
      <w:rFonts w:ascii="Symbol" w:hAnsi="Symbol" w:cs="Symbol"/>
    </w:rPr>
  </w:style>
  <w:style w:type="character" w:customStyle="1" w:styleId="WW8Num8z1">
    <w:name w:val="WW8Num8z1"/>
    <w:rPr>
      <w:rFonts w:ascii="Courier New" w:hAnsi="Courier New" w:cs="Courier New"/>
    </w:rPr>
  </w:style>
  <w:style w:type="character" w:customStyle="1" w:styleId="WW8Num8z3">
    <w:name w:val="WW8Num8z3"/>
    <w:rPr>
      <w:rFonts w:ascii="Symbol" w:hAnsi="Symbol" w:cs="Symbol"/>
    </w:rPr>
  </w:style>
  <w:style w:type="character" w:customStyle="1" w:styleId="WW8Num9z0">
    <w:name w:val="WW8Num9z0"/>
    <w:rPr>
      <w:rFonts w:ascii="Symbol" w:hAnsi="Symbol" w:cs="Symbol"/>
    </w:rPr>
  </w:style>
  <w:style w:type="character" w:customStyle="1" w:styleId="WW8Num9z3">
    <w:name w:val="WW8Num9z3"/>
    <w:rPr>
      <w:rFonts w:ascii="Symbol" w:hAnsi="Symbol" w:cs="Symbol"/>
    </w:rPr>
  </w:style>
  <w:style w:type="character" w:customStyle="1" w:styleId="DefaultParagraphFont1">
    <w:name w:val="Default Paragraph Font1"/>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8Num1z1">
    <w:name w:val="WW8Num1z1"/>
    <w:rPr>
      <w:rFonts w:ascii="Courier New" w:hAnsi="Courier New" w:cs="Courier New"/>
    </w:rPr>
  </w:style>
  <w:style w:type="character" w:customStyle="1" w:styleId="WW8Num1z3">
    <w:name w:val="WW8Num1z3"/>
    <w:rPr>
      <w:rFonts w:ascii="Symbol" w:hAnsi="Symbol" w:cs="Symbol"/>
    </w:rPr>
  </w:style>
  <w:style w:type="character" w:customStyle="1" w:styleId="WW8Num2z1">
    <w:name w:val="WW8Num2z1"/>
    <w:rPr>
      <w:rFonts w:ascii="Courier New" w:hAnsi="Courier New" w:cs="Courier New"/>
    </w:rPr>
  </w:style>
  <w:style w:type="character" w:customStyle="1" w:styleId="WW8Num2z3">
    <w:name w:val="WW8Num2z3"/>
    <w:rPr>
      <w:rFonts w:ascii="Symbol" w:hAnsi="Symbol" w:cs="Symbol"/>
    </w:rPr>
  </w:style>
  <w:style w:type="character" w:customStyle="1" w:styleId="WW8Num3z1">
    <w:name w:val="WW8Num3z1"/>
    <w:rPr>
      <w:rFonts w:ascii="Courier New" w:hAnsi="Courier New" w:cs="Courier New"/>
    </w:rPr>
  </w:style>
  <w:style w:type="character" w:customStyle="1" w:styleId="WW8Num3z2">
    <w:name w:val="WW8Num3z2"/>
    <w:rPr>
      <w:rFonts w:ascii="Wingdings" w:hAnsi="Wingdings" w:cs="Wingdings"/>
    </w:rPr>
  </w:style>
  <w:style w:type="character" w:customStyle="1" w:styleId="WW8Num4z1">
    <w:name w:val="WW8Num4z1"/>
    <w:rPr>
      <w:rFonts w:ascii="Courier New" w:hAnsi="Courier New" w:cs="Courier New"/>
    </w:rPr>
  </w:style>
  <w:style w:type="character" w:customStyle="1" w:styleId="WW8Num4z3">
    <w:name w:val="WW8Num4z3"/>
    <w:rPr>
      <w:rFonts w:ascii="Symbol" w:hAnsi="Symbol" w:cs="Symbol"/>
    </w:rPr>
  </w:style>
  <w:style w:type="character" w:customStyle="1" w:styleId="WW8Num5z1">
    <w:name w:val="WW8Num5z1"/>
    <w:rPr>
      <w:rFonts w:ascii="Courier New" w:hAnsi="Courier New" w:cs="Courier New"/>
    </w:rPr>
  </w:style>
  <w:style w:type="character" w:customStyle="1" w:styleId="WW8Num5z3">
    <w:name w:val="WW8Num5z3"/>
    <w:rPr>
      <w:rFonts w:ascii="Symbol" w:hAnsi="Symbol" w:cs="Symbol"/>
    </w:rPr>
  </w:style>
  <w:style w:type="character" w:customStyle="1" w:styleId="WW8Num6z1">
    <w:name w:val="WW8Num6z1"/>
    <w:rPr>
      <w:rFonts w:ascii="Courier New" w:hAnsi="Courier New" w:cs="Courier New"/>
    </w:rPr>
  </w:style>
  <w:style w:type="character" w:customStyle="1" w:styleId="WW8Num6z3">
    <w:name w:val="WW8Num6z3"/>
    <w:rPr>
      <w:rFonts w:ascii="Symbol" w:hAnsi="Symbol" w:cs="Symbol"/>
    </w:rPr>
  </w:style>
  <w:style w:type="character" w:customStyle="1" w:styleId="WW8Num7z0">
    <w:name w:val="WW8Num7z0"/>
    <w:rPr>
      <w:rFonts w:ascii="Wingdings" w:hAnsi="Wingdings" w:cs="Wingdings"/>
    </w:rPr>
  </w:style>
  <w:style w:type="character" w:customStyle="1" w:styleId="WW8Num7z1">
    <w:name w:val="WW8Num7z1"/>
    <w:rPr>
      <w:rFonts w:ascii="Courier New" w:hAnsi="Courier New" w:cs="Courier New"/>
    </w:rPr>
  </w:style>
  <w:style w:type="character" w:customStyle="1" w:styleId="WW8Num7z3">
    <w:name w:val="WW8Num7z3"/>
    <w:rPr>
      <w:rFonts w:ascii="Symbol" w:hAnsi="Symbol" w:cs="Symbol"/>
    </w:rPr>
  </w:style>
  <w:style w:type="character" w:customStyle="1" w:styleId="WW8Num8z2">
    <w:name w:val="WW8Num8z2"/>
    <w:rPr>
      <w:rFonts w:ascii="Wingdings" w:hAnsi="Wingdings" w:cs="Wingdings"/>
    </w:rPr>
  </w:style>
  <w:style w:type="character" w:customStyle="1" w:styleId="WW8Num9z1">
    <w:name w:val="WW8Num9z1"/>
    <w:rPr>
      <w:rFonts w:ascii="Courier New" w:hAnsi="Courier New" w:cs="Courier New"/>
    </w:rPr>
  </w:style>
  <w:style w:type="character" w:customStyle="1" w:styleId="WW8Num9z2">
    <w:name w:val="WW8Num9z2"/>
    <w:rPr>
      <w:rFonts w:ascii="Wingdings" w:hAnsi="Wingdings" w:cs="Wingdings"/>
    </w:rPr>
  </w:style>
  <w:style w:type="character" w:customStyle="1" w:styleId="WW8Num10z0">
    <w:name w:val="WW8Num10z0"/>
    <w:rPr>
      <w:rFonts w:ascii="Symbol" w:hAnsi="Symbol" w:cs="Symbol"/>
      <w:sz w:val="16"/>
      <w:szCs w:val="16"/>
      <w:lang w:val="en-US"/>
    </w:rPr>
  </w:style>
  <w:style w:type="character" w:customStyle="1" w:styleId="WW8Num11z0">
    <w:name w:val="WW8Num11z0"/>
    <w:rPr>
      <w:rFonts w:ascii="Wingdings" w:hAnsi="Wingdings" w:cs="Wingdings"/>
    </w:rPr>
  </w:style>
  <w:style w:type="character" w:customStyle="1" w:styleId="WW8Num11z1">
    <w:name w:val="WW8Num11z1"/>
    <w:rPr>
      <w:rFonts w:ascii="Courier New" w:hAnsi="Courier New" w:cs="Courier New"/>
    </w:rPr>
  </w:style>
  <w:style w:type="character" w:customStyle="1" w:styleId="WW8Num11z3">
    <w:name w:val="WW8Num11z3"/>
    <w:rPr>
      <w:rFonts w:ascii="Symbol" w:hAnsi="Symbol" w:cs="Symbol"/>
    </w:rPr>
  </w:style>
  <w:style w:type="character" w:customStyle="1" w:styleId="WW8Num12z0">
    <w:name w:val="WW8Num12z0"/>
    <w:rPr>
      <w:rFonts w:ascii="Wingdings" w:hAnsi="Wingdings" w:cs="Wingdings"/>
    </w:rPr>
  </w:style>
  <w:style w:type="character" w:customStyle="1" w:styleId="WW8Num12z1">
    <w:name w:val="WW8Num12z1"/>
    <w:rPr>
      <w:rFonts w:ascii="Courier New" w:hAnsi="Courier New" w:cs="Courier New"/>
    </w:rPr>
  </w:style>
  <w:style w:type="character" w:customStyle="1" w:styleId="WW8Num12z3">
    <w:name w:val="WW8Num12z3"/>
    <w:rPr>
      <w:rFonts w:ascii="Symbol" w:hAnsi="Symbol" w:cs="Symbol"/>
    </w:rPr>
  </w:style>
  <w:style w:type="character" w:customStyle="1" w:styleId="WW8Num13z0">
    <w:name w:val="WW8Num13z0"/>
    <w:rPr>
      <w:rFonts w:ascii="Symbol" w:hAnsi="Symbol" w:cs="Symbol"/>
    </w:rPr>
  </w:style>
  <w:style w:type="character" w:customStyle="1" w:styleId="WW8Num13z1">
    <w:name w:val="WW8Num13z1"/>
    <w:rPr>
      <w:rFonts w:ascii="Courier New" w:hAnsi="Courier New" w:cs="Courier New"/>
    </w:rPr>
  </w:style>
  <w:style w:type="character" w:customStyle="1" w:styleId="WW8Num13z2">
    <w:name w:val="WW8Num13z2"/>
    <w:rPr>
      <w:rFonts w:ascii="Wingdings" w:hAnsi="Wingdings" w:cs="Wingdings"/>
    </w:rPr>
  </w:style>
  <w:style w:type="character" w:customStyle="1" w:styleId="WW8Num15z0">
    <w:name w:val="WW8Num15z0"/>
    <w:rPr>
      <w:rFonts w:ascii="Wingdings" w:hAnsi="Wingdings" w:cs="Wingdings"/>
    </w:rPr>
  </w:style>
  <w:style w:type="character" w:customStyle="1" w:styleId="WW8Num15z1">
    <w:name w:val="WW8Num15z1"/>
    <w:rPr>
      <w:rFonts w:ascii="Courier New" w:hAnsi="Courier New" w:cs="Courier New"/>
    </w:rPr>
  </w:style>
  <w:style w:type="character" w:customStyle="1" w:styleId="WW8Num15z3">
    <w:name w:val="WW8Num15z3"/>
    <w:rPr>
      <w:rFonts w:ascii="Symbol" w:hAnsi="Symbol" w:cs="Symbol"/>
    </w:rPr>
  </w:style>
  <w:style w:type="character" w:customStyle="1" w:styleId="WW8Num16z0">
    <w:name w:val="WW8Num16z0"/>
    <w:rPr>
      <w:rFonts w:ascii="Wingdings" w:hAnsi="Wingdings" w:cs="Wingdings"/>
    </w:rPr>
  </w:style>
  <w:style w:type="character" w:customStyle="1" w:styleId="WW8Num16z1">
    <w:name w:val="WW8Num16z1"/>
    <w:rPr>
      <w:rFonts w:ascii="Courier New" w:hAnsi="Courier New" w:cs="Courier New"/>
    </w:rPr>
  </w:style>
  <w:style w:type="character" w:customStyle="1" w:styleId="WW8Num16z3">
    <w:name w:val="WW8Num16z3"/>
    <w:rPr>
      <w:rFonts w:ascii="Symbol" w:hAnsi="Symbol" w:cs="Symbol"/>
    </w:rPr>
  </w:style>
  <w:style w:type="character" w:customStyle="1" w:styleId="WW8Num17z0">
    <w:name w:val="WW8Num17z0"/>
    <w:rPr>
      <w:rFonts w:ascii="Wingdings" w:hAnsi="Wingdings" w:cs="Wingdings"/>
    </w:rPr>
  </w:style>
  <w:style w:type="character" w:customStyle="1" w:styleId="WW8Num17z1">
    <w:name w:val="WW8Num17z1"/>
    <w:rPr>
      <w:rFonts w:ascii="Courier New" w:hAnsi="Courier New" w:cs="Courier New"/>
    </w:rPr>
  </w:style>
  <w:style w:type="character" w:customStyle="1" w:styleId="WW8Num17z3">
    <w:name w:val="WW8Num17z3"/>
    <w:rPr>
      <w:rFonts w:ascii="Symbol" w:hAnsi="Symbol" w:cs="Symbol"/>
    </w:rPr>
  </w:style>
  <w:style w:type="character" w:customStyle="1" w:styleId="WW8Num18z1">
    <w:name w:val="WW8Num18z1"/>
    <w:rPr>
      <w:rFonts w:ascii="Courier New" w:hAnsi="Courier New" w:cs="Courier New"/>
    </w:rPr>
  </w:style>
  <w:style w:type="character" w:customStyle="1" w:styleId="WW8Num18z2">
    <w:name w:val="WW8Num18z2"/>
    <w:rPr>
      <w:rFonts w:ascii="Wingdings" w:hAnsi="Wingdings" w:cs="Wingdings"/>
    </w:rPr>
  </w:style>
  <w:style w:type="character" w:customStyle="1" w:styleId="WW8Num18z3">
    <w:name w:val="WW8Num18z3"/>
    <w:rPr>
      <w:rFonts w:ascii="Symbol" w:hAnsi="Symbol" w:cs="Symbol"/>
    </w:rPr>
  </w:style>
  <w:style w:type="character" w:customStyle="1" w:styleId="WW8Num19z0">
    <w:name w:val="WW8Num19z0"/>
    <w:rPr>
      <w:rFonts w:ascii="Wingdings" w:hAnsi="Wingdings" w:cs="Wingdings"/>
    </w:rPr>
  </w:style>
  <w:style w:type="character" w:customStyle="1" w:styleId="WW8Num19z1">
    <w:name w:val="WW8Num19z1"/>
    <w:rPr>
      <w:rFonts w:ascii="Courier New" w:hAnsi="Courier New" w:cs="Courier New"/>
    </w:rPr>
  </w:style>
  <w:style w:type="character" w:customStyle="1" w:styleId="WW8Num19z3">
    <w:name w:val="WW8Num19z3"/>
    <w:rPr>
      <w:rFonts w:ascii="Symbol" w:hAnsi="Symbol" w:cs="Symbol"/>
    </w:rPr>
  </w:style>
  <w:style w:type="character" w:customStyle="1" w:styleId="WW8Num20z0">
    <w:name w:val="WW8Num20z0"/>
    <w:rPr>
      <w:rFonts w:ascii="Wingdings" w:hAnsi="Wingdings" w:cs="Wingdings"/>
    </w:rPr>
  </w:style>
  <w:style w:type="character" w:customStyle="1" w:styleId="WW8Num20z1">
    <w:name w:val="WW8Num20z1"/>
    <w:rPr>
      <w:rFonts w:ascii="Courier New" w:hAnsi="Courier New" w:cs="Courier New"/>
    </w:rPr>
  </w:style>
  <w:style w:type="character" w:customStyle="1" w:styleId="WW8Num20z3">
    <w:name w:val="WW8Num20z3"/>
    <w:rPr>
      <w:rFonts w:ascii="Symbol" w:hAnsi="Symbol" w:cs="Symbol"/>
    </w:rPr>
  </w:style>
  <w:style w:type="character" w:customStyle="1" w:styleId="WW8Num21z0">
    <w:name w:val="WW8Num21z0"/>
    <w:rPr>
      <w:rFonts w:ascii="Wingdings" w:hAnsi="Wingdings" w:cs="Wingdings"/>
    </w:rPr>
  </w:style>
  <w:style w:type="character" w:customStyle="1" w:styleId="WW8Num21z1">
    <w:name w:val="WW8Num21z1"/>
    <w:rPr>
      <w:rFonts w:ascii="Courier New" w:hAnsi="Courier New" w:cs="Courier New"/>
    </w:rPr>
  </w:style>
  <w:style w:type="character" w:customStyle="1" w:styleId="WW8Num21z3">
    <w:name w:val="WW8Num21z3"/>
    <w:rPr>
      <w:rFonts w:ascii="Symbol" w:hAnsi="Symbol" w:cs="Symbol"/>
    </w:rPr>
  </w:style>
  <w:style w:type="character" w:customStyle="1" w:styleId="WW8Num22z0">
    <w:name w:val="WW8Num22z0"/>
    <w:rPr>
      <w:rFonts w:ascii="Symbol" w:hAnsi="Symbol" w:cs="Symbol"/>
    </w:rPr>
  </w:style>
  <w:style w:type="character" w:customStyle="1" w:styleId="WW8Num22z1">
    <w:name w:val="WW8Num22z1"/>
    <w:rPr>
      <w:rFonts w:ascii="Courier New" w:hAnsi="Courier New" w:cs="Courier New"/>
    </w:rPr>
  </w:style>
  <w:style w:type="character" w:customStyle="1" w:styleId="WW8Num22z2">
    <w:name w:val="WW8Num22z2"/>
    <w:rPr>
      <w:rFonts w:ascii="Wingdings" w:hAnsi="Wingdings" w:cs="Wingdings"/>
    </w:rPr>
  </w:style>
  <w:style w:type="character" w:customStyle="1" w:styleId="WW8Num23z0">
    <w:name w:val="WW8Num23z0"/>
    <w:rPr>
      <w:rFonts w:ascii="Symbol" w:hAnsi="Symbol" w:cs="Symbol"/>
    </w:rPr>
  </w:style>
  <w:style w:type="character" w:customStyle="1" w:styleId="WW8Num23z1">
    <w:name w:val="WW8Num23z1"/>
    <w:rPr>
      <w:rFonts w:ascii="Courier New" w:hAnsi="Courier New" w:cs="Courier New"/>
    </w:rPr>
  </w:style>
  <w:style w:type="character" w:customStyle="1" w:styleId="WW8Num23z2">
    <w:name w:val="WW8Num23z2"/>
    <w:rPr>
      <w:rFonts w:ascii="Wingdings" w:hAnsi="Wingdings" w:cs="Wingdings"/>
    </w:rPr>
  </w:style>
  <w:style w:type="character" w:customStyle="1" w:styleId="WW8Num24z0">
    <w:name w:val="WW8Num24z0"/>
    <w:rPr>
      <w:rFonts w:ascii="Symbol" w:hAnsi="Symbol" w:cs="Symbol"/>
    </w:rPr>
  </w:style>
  <w:style w:type="character" w:customStyle="1" w:styleId="WW8Num24z1">
    <w:name w:val="WW8Num24z1"/>
    <w:rPr>
      <w:rFonts w:ascii="Courier New" w:hAnsi="Courier New" w:cs="Courier New"/>
    </w:rPr>
  </w:style>
  <w:style w:type="character" w:customStyle="1" w:styleId="WW8Num24z2">
    <w:name w:val="WW8Num24z2"/>
    <w:rPr>
      <w:rFonts w:ascii="Wingdings" w:hAnsi="Wingdings" w:cs="Wingdings"/>
    </w:rPr>
  </w:style>
  <w:style w:type="character" w:customStyle="1" w:styleId="VarsaylanParagrafYazTipi">
    <w:name w:val="Varsayılan Paragraf Yazı Tipi"/>
  </w:style>
  <w:style w:type="character" w:styleId="Hyperlink">
    <w:name w:val="Hyperlink"/>
    <w:rPr>
      <w:color w:val="0000FF"/>
      <w:u w:val="single"/>
    </w:rPr>
  </w:style>
  <w:style w:type="character" w:customStyle="1" w:styleId="BalonMetniChar">
    <w:name w:val="Balon Metni Char"/>
    <w:rPr>
      <w:rFonts w:ascii="Tahoma" w:hAnsi="Tahoma" w:cs="Tahoma"/>
      <w:sz w:val="16"/>
      <w:szCs w:val="16"/>
    </w:rPr>
  </w:style>
  <w:style w:type="character" w:customStyle="1" w:styleId="stbilgiChar">
    <w:name w:val="Üstbilgi Char"/>
    <w:basedOn w:val="VarsaylanParagrafYazTipi"/>
  </w:style>
  <w:style w:type="character" w:customStyle="1" w:styleId="AltbilgiChar">
    <w:name w:val="Altbilgi Char"/>
    <w:basedOn w:val="VarsaylanParagrafYazTipi"/>
  </w:style>
  <w:style w:type="character" w:customStyle="1" w:styleId="Bullets">
    <w:name w:val="Bullets"/>
    <w:rPr>
      <w:rFonts w:ascii="OpenSymbol" w:eastAsia="OpenSymbol" w:hAnsi="OpenSymbol" w:cs="OpenSymbol"/>
    </w:rPr>
  </w:style>
  <w:style w:type="paragraph" w:customStyle="1" w:styleId="Heading">
    <w:name w:val="Heading"/>
    <w:basedOn w:val="Normal"/>
    <w:next w:val="BodyText"/>
    <w:pPr>
      <w:keepNext/>
      <w:spacing w:before="240" w:after="120"/>
    </w:pPr>
    <w:rPr>
      <w:rFonts w:ascii="Liberation Sans" w:eastAsia="WenQuanYi Micro Hei" w:hAnsi="Liberation Sans" w:cs="Lohit Hindi"/>
      <w:sz w:val="28"/>
      <w:szCs w:val="28"/>
    </w:rPr>
  </w:style>
  <w:style w:type="paragraph" w:styleId="BodyText">
    <w:name w:val="Body Text"/>
    <w:basedOn w:val="Normal"/>
    <w:pPr>
      <w:spacing w:after="120"/>
    </w:pPr>
  </w:style>
  <w:style w:type="paragraph" w:styleId="List">
    <w:name w:val="List"/>
    <w:basedOn w:val="BodyText"/>
    <w:rPr>
      <w:rFonts w:cs="Lohit Hindi"/>
    </w:rPr>
  </w:style>
  <w:style w:type="paragraph" w:styleId="Caption">
    <w:name w:val="caption"/>
    <w:basedOn w:val="Normal"/>
    <w:qFormat/>
    <w:pPr>
      <w:suppressLineNumbers/>
      <w:spacing w:before="120" w:after="120"/>
    </w:pPr>
    <w:rPr>
      <w:rFonts w:cs="Lohit Hindi"/>
      <w:i/>
      <w:iCs/>
      <w:sz w:val="24"/>
      <w:szCs w:val="24"/>
    </w:rPr>
  </w:style>
  <w:style w:type="paragraph" w:customStyle="1" w:styleId="Index">
    <w:name w:val="Index"/>
    <w:basedOn w:val="Normal"/>
    <w:pPr>
      <w:suppressLineNumbers/>
    </w:pPr>
    <w:rPr>
      <w:rFonts w:cs="Lohit Hindi"/>
    </w:rPr>
  </w:style>
  <w:style w:type="paragraph" w:customStyle="1" w:styleId="WW-Default">
    <w:name w:val="WW-Default"/>
    <w:pPr>
      <w:suppressAutoHyphens/>
      <w:autoSpaceDE w:val="0"/>
    </w:pPr>
    <w:rPr>
      <w:rFonts w:ascii="Verdana" w:eastAsia="Calibri" w:hAnsi="Verdana" w:cs="Verdana"/>
      <w:color w:val="000000"/>
      <w:sz w:val="24"/>
      <w:szCs w:val="24"/>
      <w:lang w:eastAsia="zh-CN"/>
    </w:rPr>
  </w:style>
  <w:style w:type="paragraph" w:customStyle="1" w:styleId="ListeParagraf">
    <w:name w:val="Liste Paragraf"/>
    <w:basedOn w:val="Normal"/>
    <w:pPr>
      <w:ind w:left="720"/>
    </w:pPr>
  </w:style>
  <w:style w:type="paragraph" w:customStyle="1" w:styleId="BalonMetni">
    <w:name w:val="Balon Metni"/>
    <w:basedOn w:val="Normal"/>
    <w:pPr>
      <w:spacing w:after="0" w:line="240" w:lineRule="auto"/>
    </w:pPr>
    <w:rPr>
      <w:rFonts w:ascii="Tahoma" w:hAnsi="Tahoma" w:cs="Tahoma"/>
      <w:sz w:val="16"/>
      <w:szCs w:val="16"/>
    </w:rPr>
  </w:style>
  <w:style w:type="paragraph" w:styleId="Header">
    <w:name w:val="header"/>
    <w:basedOn w:val="Normal"/>
    <w:pPr>
      <w:tabs>
        <w:tab w:val="center" w:pos="4513"/>
        <w:tab w:val="right" w:pos="9026"/>
      </w:tabs>
      <w:spacing w:after="0" w:line="240" w:lineRule="auto"/>
    </w:pPr>
  </w:style>
  <w:style w:type="paragraph" w:styleId="Footer">
    <w:name w:val="footer"/>
    <w:basedOn w:val="Normal"/>
    <w:pPr>
      <w:tabs>
        <w:tab w:val="center" w:pos="4513"/>
        <w:tab w:val="right" w:pos="9026"/>
      </w:tabs>
      <w:spacing w:after="0" w:line="240" w:lineRule="auto"/>
    </w:pPr>
  </w:style>
  <w:style w:type="paragraph" w:customStyle="1" w:styleId="Framecontents">
    <w:name w:val="Frame contents"/>
    <w:basedOn w:val="BodyText"/>
  </w:style>
  <w:style w:type="paragraph" w:styleId="Subtitle">
    <w:name w:val="Subtitle"/>
    <w:basedOn w:val="Normal"/>
    <w:next w:val="BodyText"/>
    <w:qFormat/>
    <w:pPr>
      <w:jc w:val="both"/>
    </w:pPr>
    <w:rPr>
      <w:b/>
      <w:bCs/>
      <w:sz w:val="20"/>
      <w:szCs w:val="20"/>
      <w:lang w:val="x-none"/>
    </w:rPr>
  </w:style>
  <w:style w:type="character" w:customStyle="1" w:styleId="Heading1Char">
    <w:name w:val="Heading 1 Char"/>
    <w:link w:val="Heading1"/>
    <w:rsid w:val="00E61E17"/>
    <w:rPr>
      <w:b/>
      <w:lang w:eastAsia="he-IL" w:bidi="he-IL"/>
    </w:rPr>
  </w:style>
  <w:style w:type="character" w:customStyle="1" w:styleId="apple-style-span">
    <w:name w:val="apple-style-span"/>
    <w:basedOn w:val="DefaultParagraphFont"/>
    <w:rsid w:val="00E61E17"/>
  </w:style>
  <w:style w:type="paragraph" w:styleId="BodyTextIndent">
    <w:name w:val="Body Text Indent"/>
    <w:basedOn w:val="Normal"/>
    <w:link w:val="BodyTextIndentChar"/>
    <w:rsid w:val="00E61E17"/>
    <w:pPr>
      <w:suppressAutoHyphens w:val="0"/>
      <w:spacing w:after="120" w:line="240" w:lineRule="auto"/>
      <w:ind w:left="360"/>
    </w:pPr>
    <w:rPr>
      <w:rFonts w:ascii="Times New Roman" w:eastAsia="Times New Roman" w:hAnsi="Times New Roman" w:cs="Times New Roman"/>
      <w:sz w:val="24"/>
      <w:szCs w:val="24"/>
      <w:lang w:val="x-none" w:eastAsia="x-none"/>
    </w:rPr>
  </w:style>
  <w:style w:type="character" w:customStyle="1" w:styleId="BodyTextIndentChar">
    <w:name w:val="Body Text Indent Char"/>
    <w:link w:val="BodyTextIndent"/>
    <w:rsid w:val="00E61E17"/>
    <w:rPr>
      <w:sz w:val="24"/>
      <w:szCs w:val="24"/>
    </w:rPr>
  </w:style>
  <w:style w:type="paragraph" w:styleId="PlainText">
    <w:name w:val="Plain Text"/>
    <w:basedOn w:val="Normal"/>
    <w:link w:val="PlainTextChar"/>
    <w:rsid w:val="00E61E17"/>
    <w:pPr>
      <w:spacing w:after="0" w:line="240" w:lineRule="auto"/>
    </w:pPr>
    <w:rPr>
      <w:rFonts w:ascii="Courier New" w:eastAsia="Times New Roman" w:hAnsi="Courier New" w:cs="Times New Roman"/>
      <w:sz w:val="20"/>
      <w:szCs w:val="20"/>
      <w:lang w:val="x-none" w:eastAsia="ar-SA"/>
    </w:rPr>
  </w:style>
  <w:style w:type="character" w:customStyle="1" w:styleId="PlainTextChar">
    <w:name w:val="Plain Text Char"/>
    <w:link w:val="PlainText"/>
    <w:rsid w:val="00E61E17"/>
    <w:rPr>
      <w:rFonts w:ascii="Courier New" w:hAnsi="Courier New"/>
      <w:lang w:eastAsia="ar-SA"/>
    </w:rPr>
  </w:style>
  <w:style w:type="paragraph" w:styleId="BodyText3">
    <w:name w:val="Body Text 3"/>
    <w:basedOn w:val="Normal"/>
    <w:link w:val="BodyText3Char"/>
    <w:uiPriority w:val="99"/>
    <w:unhideWhenUsed/>
    <w:rsid w:val="00E61E17"/>
    <w:pPr>
      <w:suppressAutoHyphens w:val="0"/>
      <w:spacing w:after="120" w:line="240" w:lineRule="auto"/>
    </w:pPr>
    <w:rPr>
      <w:rFonts w:ascii="Times New Roman" w:eastAsia="Times New Roman" w:hAnsi="Times New Roman" w:cs="Times New Roman"/>
      <w:sz w:val="16"/>
      <w:szCs w:val="16"/>
      <w:lang w:val="x-none" w:eastAsia="x-none"/>
    </w:rPr>
  </w:style>
  <w:style w:type="character" w:customStyle="1" w:styleId="BodyText3Char">
    <w:name w:val="Body Text 3 Char"/>
    <w:link w:val="BodyText3"/>
    <w:uiPriority w:val="99"/>
    <w:rsid w:val="00E61E17"/>
    <w:rPr>
      <w:sz w:val="16"/>
      <w:szCs w:val="16"/>
    </w:rPr>
  </w:style>
  <w:style w:type="paragraph" w:styleId="NoSpacing">
    <w:name w:val="No Spacing"/>
    <w:uiPriority w:val="1"/>
    <w:qFormat/>
    <w:rsid w:val="00E61E17"/>
    <w:rPr>
      <w:sz w:val="24"/>
      <w:szCs w:val="24"/>
    </w:rPr>
  </w:style>
  <w:style w:type="paragraph" w:styleId="HTMLPreformatted">
    <w:name w:val="HTML Preformatted"/>
    <w:basedOn w:val="Normal"/>
    <w:link w:val="HTMLPreformattedChar"/>
    <w:uiPriority w:val="99"/>
    <w:unhideWhenUsed/>
    <w:rsid w:val="00E61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pPr>
    <w:rPr>
      <w:rFonts w:ascii="Courier New" w:eastAsia="Times New Roman" w:hAnsi="Courier New" w:cs="Times New Roman"/>
      <w:sz w:val="20"/>
      <w:szCs w:val="20"/>
      <w:lang w:val="x-none" w:eastAsia="x-none"/>
    </w:rPr>
  </w:style>
  <w:style w:type="character" w:customStyle="1" w:styleId="HTMLPreformattedChar">
    <w:name w:val="HTML Preformatted Char"/>
    <w:link w:val="HTMLPreformatted"/>
    <w:uiPriority w:val="99"/>
    <w:rsid w:val="00E61E17"/>
    <w:rPr>
      <w:rFonts w:ascii="Courier New" w:hAnsi="Courier New" w:cs="Courier New"/>
    </w:rPr>
  </w:style>
  <w:style w:type="paragraph" w:styleId="ListParagraph">
    <w:name w:val="List Paragraph"/>
    <w:basedOn w:val="Normal"/>
    <w:uiPriority w:val="1"/>
    <w:qFormat/>
    <w:rsid w:val="00A81794"/>
    <w:pPr>
      <w:widowControl w:val="0"/>
      <w:suppressAutoHyphens w:val="0"/>
      <w:spacing w:after="0" w:line="240" w:lineRule="auto"/>
      <w:ind w:left="982" w:hanging="360"/>
    </w:pPr>
    <w:rPr>
      <w:rFonts w:ascii="Times New Roman" w:eastAsia="Times New Roman" w:hAnsi="Times New Roman" w:cs="Times New Roman"/>
      <w:lang w:eastAsia="en-US"/>
    </w:rPr>
  </w:style>
  <w:style w:type="paragraph" w:customStyle="1" w:styleId="NormalArial">
    <w:name w:val="Normal + Arial"/>
    <w:aliases w:val="Black,Justified"/>
    <w:basedOn w:val="BodyTextIndent"/>
    <w:rsid w:val="00192DE0"/>
    <w:pPr>
      <w:widowControl w:val="0"/>
      <w:numPr>
        <w:numId w:val="23"/>
      </w:numPr>
      <w:pBdr>
        <w:top w:val="nil"/>
        <w:left w:val="nil"/>
        <w:bottom w:val="nil"/>
        <w:right w:val="nil"/>
        <w:between w:val="nil"/>
      </w:pBdr>
      <w:tabs>
        <w:tab w:val="left" w:pos="3600"/>
        <w:tab w:val="left" w:pos="9630"/>
      </w:tabs>
      <w:suppressAutoHyphens/>
      <w:autoSpaceDE w:val="0"/>
      <w:autoSpaceDN w:val="0"/>
      <w:adjustRightInd w:val="0"/>
      <w:spacing w:after="0" w:line="1" w:lineRule="atLeast"/>
      <w:ind w:leftChars="-1" w:left="360" w:right="-994" w:hangingChars="1" w:hanging="1"/>
      <w:textDirection w:val="btLr"/>
      <w:textAlignment w:val="top"/>
      <w:outlineLvl w:val="0"/>
    </w:pPr>
    <w:rPr>
      <w:color w:val="000000"/>
      <w:position w:val="-1"/>
      <w:sz w:val="22"/>
      <w:lang w:val="en-US" w:eastAsia="en-US"/>
    </w:rPr>
  </w:style>
  <w:style w:type="paragraph" w:customStyle="1" w:styleId="Achievement">
    <w:name w:val="Achievement"/>
    <w:basedOn w:val="BodyText"/>
    <w:rsid w:val="0091317C"/>
    <w:pPr>
      <w:numPr>
        <w:numId w:val="24"/>
      </w:numPr>
      <w:pBdr>
        <w:top w:val="nil"/>
        <w:left w:val="nil"/>
        <w:bottom w:val="nil"/>
        <w:right w:val="nil"/>
        <w:between w:val="nil"/>
      </w:pBdr>
      <w:spacing w:after="60" w:line="240" w:lineRule="atLeast"/>
      <w:ind w:leftChars="-1" w:left="-1" w:hangingChars="1" w:hanging="1"/>
      <w:jc w:val="both"/>
      <w:textDirection w:val="btLr"/>
      <w:textAlignment w:val="top"/>
      <w:outlineLvl w:val="0"/>
    </w:pPr>
    <w:rPr>
      <w:rFonts w:ascii="Garamond" w:eastAsia="Times New Roman" w:hAnsi="Garamond" w:cs="Times New Roman"/>
      <w:color w:val="000000"/>
      <w:position w:val="-1"/>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285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1040</Words>
  <Characters>5928</Characters>
  <Application>Microsoft Office Word</Application>
  <DocSecurity>4</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u148969</dc:creator>
  <cp:keywords/>
  <cp:lastModifiedBy>cloudconvert_6</cp:lastModifiedBy>
  <cp:revision>2</cp:revision>
  <cp:lastPrinted>1601-01-01T00:00:00Z</cp:lastPrinted>
  <dcterms:created xsi:type="dcterms:W3CDTF">2025-10-31T12:25:00Z</dcterms:created>
  <dcterms:modified xsi:type="dcterms:W3CDTF">2025-10-31T12:25:00Z</dcterms:modified>
</cp:coreProperties>
</file>